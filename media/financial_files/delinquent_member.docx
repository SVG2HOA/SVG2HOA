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5577A5" w14:textId="77777777" w:rsidR="00F93436" w:rsidRDefault="00E26727" w:rsidP="00F93436">
      <w:pPr>
        <w:rPr>
          <w:sz w:val="28"/>
          <w:szCs w:val="28"/>
        </w:rPr>
      </w:pPr>
      <w:r>
        <w:rPr>
          <w:rFonts w:ascii="Arial" w:hAnsi="Arial" w:cs="Arial"/>
          <w:noProof/>
          <w:sz w:val="24"/>
          <w:szCs w:val="24"/>
          <w:lang w:val="en-PH"/>
        </w:rPr>
        <mc:AlternateContent>
          <mc:Choice Requires="wpg">
            <w:drawing>
              <wp:anchor distT="0" distB="0" distL="114300" distR="114300" simplePos="0" relativeHeight="251659264" behindDoc="0" locked="0" layoutInCell="1" allowOverlap="1" wp14:anchorId="05123F89" wp14:editId="6B6BD23F">
                <wp:simplePos x="0" y="0"/>
                <wp:positionH relativeFrom="margin">
                  <wp:posOffset>-1066800</wp:posOffset>
                </wp:positionH>
                <wp:positionV relativeFrom="paragraph">
                  <wp:posOffset>-819150</wp:posOffset>
                </wp:positionV>
                <wp:extent cx="7981950" cy="1495425"/>
                <wp:effectExtent l="0" t="0" r="19050" b="28575"/>
                <wp:wrapNone/>
                <wp:docPr id="266704620"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1471476136"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282515210"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DC407" w14:textId="77777777" w:rsidR="00E26727" w:rsidRPr="008226FA" w:rsidRDefault="00E26727" w:rsidP="00E26727">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6BC63966" w14:textId="77777777" w:rsidR="00E26727" w:rsidRPr="008226FA" w:rsidRDefault="00E26727" w:rsidP="00E26727">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501892392"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05123F89" id="Group 1" o:spid="_x0000_s1026" style="position:absolute;margin-left:-84pt;margin-top:-64.5pt;width:628.5pt;height:117.75pt;z-index:251659264;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27"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">
                  <v:imagedata r:id="rId10" o:title="17522241_120300002960271000_1104298204_o"/>
                </v:shape>
                <v:shapetype id="_x0000_t202" coordsize="21600,21600" o:spt="202" path="m,l,21600r21600,l21600,xe">
                  <v:stroke joinstyle="miter"/>
                  <v:path gradientshapeok="t" o:connecttype="rect"/>
                </v:shapetype>
                <v:shape id="Text Box 9" o:spid="_x0000_s1028"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" filled="f" stroked="f">
                  <v:textbox>
                    <w:txbxContent>
                      <w:p w14:paraId="792DC407" w14:textId="77777777" w:rsidR="00E26727" w:rsidRPr="008226FA" w:rsidRDefault="00E26727" w:rsidP="00E26727">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6BC63966" w14:textId="77777777" w:rsidR="00E26727" w:rsidRPr="008226FA" w:rsidRDefault="00E26727" w:rsidP="00E26727">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type id="_x0000_t32" coordsize="21600,21600" o:spt="32" o:oned="t" path="m,l21600,21600e" filled="f">
                  <v:path arrowok="t" fillok="f" o:connecttype="none"/>
                  <o:lock v:ext="edit" shapetype="t"/>
                </v:shapetype>
                <v:shape id="AutoShape 11" o:spid="_x0000_s1029"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"/>
                <w10:wrap anchorx="margin"/>
              </v:group>
            </w:pict>
          </mc:Fallback>
        </mc:AlternateContent>
      </w:r>
    </w:p>
    <w:p w14:paraId="6ABD7C31" w14:textId="77777777" w:rsidR="00F93436" w:rsidRDefault="00F93436" w:rsidP="00F93436">
      <w:pPr>
        <w:rPr>
          <w:sz w:val="28"/>
          <w:szCs w:val="28"/>
        </w:rPr>
      </w:pPr>
    </w:p>
    <w:p w14:paraId="289AA82C" w14:textId="77777777" w:rsidR="00F93436" w:rsidRDefault="00F93436" w:rsidP="00F93436">
      <w:pPr>
        <w:rPr>
          <w:sz w:val="28"/>
          <w:szCs w:val="28"/>
        </w:rPr>
      </w:pPr>
    </w:p>
    <w:p w14:paraId="3B1F6056" w14:textId="77777777" w:rsidR="00F93436" w:rsidRDefault="00F93436" w:rsidP="00F93436">
      <w:pPr>
        <w:rPr>
          <w:sz w:val="28"/>
          <w:szCs w:val="28"/>
        </w:rPr>
      </w:pPr>
    </w:p>
    <w:p w14:paraId="33B63E9F" w14:textId="5BA5BCBF" w:rsidR="00F93436" w:rsidRDefault="00F93436" w:rsidP="00F93436">
      <w:pPr>
        <w:jc w:val="center"/>
        <w:rPr>
          <w:sz w:val="28"/>
          <w:szCs w:val="28"/>
        </w:rPr>
      </w:pPr>
      <w:r>
        <w:rPr>
          <w:sz w:val="28"/>
          <w:szCs w:val="28"/>
        </w:rPr>
        <w:t>FINAL NOTICE</w:t>
      </w:r>
    </w:p>
    <w:p w14:paraId="39A0EA5C" w14:textId="77777777" w:rsidR="00F93436" w:rsidRDefault="00F93436" w:rsidP="00F93436">
      <w:pPr>
        <w:jc w:val="center"/>
        <w:rPr>
          <w:sz w:val="28"/>
          <w:szCs w:val="28"/>
        </w:rPr>
      </w:pPr>
    </w:p>
    <w:p w14:paraId="07D6B502" w14:textId="77777777" w:rsidR="00F93436" w:rsidRDefault="00F93436" w:rsidP="00F93436">
      <w:pPr>
        <w:jc w:val="center"/>
        <w:rPr>
          <w:sz w:val="28"/>
          <w:szCs w:val="28"/>
        </w:rPr>
      </w:pPr>
    </w:p>
    <w:p w14:paraId="2AB5B347" w14:textId="2B2D87E1" w:rsidR="00F93436" w:rsidRDefault="00F93436" w:rsidP="00F93436">
      <w:pPr>
        <w:rPr>
          <w:sz w:val="28"/>
          <w:szCs w:val="28"/>
        </w:rPr>
      </w:pPr>
      <w:r>
        <w:rPr>
          <w:sz w:val="28"/>
          <w:szCs w:val="28"/>
        </w:rPr>
        <w:t xml:space="preserve">Marilou Z. </w:t>
      </w:r>
      <w:proofErr w:type="spellStart"/>
      <w:r>
        <w:rPr>
          <w:sz w:val="28"/>
          <w:szCs w:val="28"/>
        </w:rPr>
        <w:t>Berzosa</w:t>
      </w:r>
      <w:proofErr w:type="spellEnd"/>
      <w:r>
        <w:rPr>
          <w:sz w:val="28"/>
          <w:szCs w:val="28"/>
        </w:rPr>
        <w:t xml:space="preserve"> / Domingo </w:t>
      </w:r>
      <w:proofErr w:type="spellStart"/>
      <w:r>
        <w:rPr>
          <w:sz w:val="28"/>
          <w:szCs w:val="28"/>
        </w:rPr>
        <w:t>Berzosa</w:t>
      </w:r>
      <w:proofErr w:type="spellEnd"/>
      <w:r>
        <w:rPr>
          <w:sz w:val="28"/>
          <w:szCs w:val="28"/>
        </w:rPr>
        <w:tab/>
      </w:r>
      <w:r>
        <w:rPr>
          <w:sz w:val="28"/>
          <w:szCs w:val="28"/>
        </w:rPr>
        <w:tab/>
      </w:r>
      <w:r>
        <w:rPr>
          <w:sz w:val="28"/>
          <w:szCs w:val="28"/>
        </w:rPr>
        <w:tab/>
      </w:r>
      <w:r>
        <w:rPr>
          <w:sz w:val="28"/>
          <w:szCs w:val="28"/>
        </w:rPr>
        <w:tab/>
        <w:t>December 8, 2024</w:t>
      </w:r>
    </w:p>
    <w:p w14:paraId="1D577579" w14:textId="228E85CC" w:rsidR="00F93436" w:rsidRDefault="00F93436" w:rsidP="00F93436">
      <w:pPr>
        <w:rPr>
          <w:sz w:val="28"/>
          <w:szCs w:val="28"/>
        </w:rPr>
      </w:pPr>
      <w:r>
        <w:rPr>
          <w:sz w:val="28"/>
          <w:szCs w:val="28"/>
        </w:rPr>
        <w:t>Blk 10 Lot 21-22 Dahlia Street</w:t>
      </w:r>
    </w:p>
    <w:p w14:paraId="7F0D9DAC" w14:textId="77777777" w:rsidR="00F93436" w:rsidRDefault="00F93436" w:rsidP="00F93436">
      <w:pPr>
        <w:rPr>
          <w:sz w:val="28"/>
          <w:szCs w:val="28"/>
        </w:rPr>
      </w:pPr>
    </w:p>
    <w:p w14:paraId="2B6E225C" w14:textId="64C1DFA6" w:rsidR="00F93436" w:rsidRDefault="00F93436" w:rsidP="00F93436">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31DBF37E" w14:textId="77777777" w:rsidR="00F93436" w:rsidRDefault="00F93436" w:rsidP="00F93436">
      <w:pPr>
        <w:jc w:val="both"/>
        <w:rPr>
          <w:sz w:val="28"/>
          <w:szCs w:val="28"/>
        </w:rPr>
      </w:pPr>
    </w:p>
    <w:p w14:paraId="7DC8B242" w14:textId="1C09B568" w:rsidR="00F93436" w:rsidRDefault="00F93436" w:rsidP="00F93436">
      <w:pPr>
        <w:jc w:val="both"/>
        <w:rPr>
          <w:sz w:val="28"/>
          <w:szCs w:val="28"/>
        </w:rPr>
      </w:pPr>
      <w:r>
        <w:rPr>
          <w:sz w:val="28"/>
          <w:szCs w:val="28"/>
        </w:rPr>
        <w:tab/>
        <w:t>Attached here with are the unpaid months which you might have had neglected:</w:t>
      </w:r>
    </w:p>
    <w:p w14:paraId="7800F6EF" w14:textId="77777777" w:rsidR="00F93436" w:rsidRDefault="00F93436" w:rsidP="00F93436">
      <w:pPr>
        <w:jc w:val="both"/>
        <w:rPr>
          <w:sz w:val="28"/>
          <w:szCs w:val="28"/>
        </w:rPr>
      </w:pPr>
    </w:p>
    <w:p w14:paraId="4123E1A4" w14:textId="69CD8F0E" w:rsidR="00F93436" w:rsidRDefault="00F93436" w:rsidP="00F93436">
      <w:pPr>
        <w:pStyle w:val="ListParagraph"/>
        <w:numPr>
          <w:ilvl w:val="0"/>
          <w:numId w:val="24"/>
        </w:numPr>
        <w:jc w:val="both"/>
        <w:rPr>
          <w:sz w:val="28"/>
          <w:szCs w:val="28"/>
        </w:rPr>
      </w:pPr>
      <w:r>
        <w:rPr>
          <w:sz w:val="28"/>
          <w:szCs w:val="28"/>
        </w:rPr>
        <w:t>January - December 2023</w:t>
      </w:r>
      <w:r>
        <w:rPr>
          <w:sz w:val="28"/>
          <w:szCs w:val="28"/>
        </w:rPr>
        <w:tab/>
        <w:t>–</w:t>
      </w:r>
      <w:r>
        <w:rPr>
          <w:sz w:val="28"/>
          <w:szCs w:val="28"/>
        </w:rPr>
        <w:tab/>
      </w:r>
      <w:proofErr w:type="spellStart"/>
      <w:r>
        <w:rPr>
          <w:sz w:val="28"/>
          <w:szCs w:val="28"/>
        </w:rPr>
        <w:t>Php</w:t>
      </w:r>
      <w:proofErr w:type="spellEnd"/>
      <w:r>
        <w:rPr>
          <w:sz w:val="28"/>
          <w:szCs w:val="28"/>
        </w:rPr>
        <w:t xml:space="preserve"> 2,400.00</w:t>
      </w:r>
    </w:p>
    <w:p w14:paraId="0A3C7723" w14:textId="309002C1" w:rsidR="00F93436" w:rsidRPr="00F93436" w:rsidRDefault="00F93436" w:rsidP="00F93436">
      <w:pPr>
        <w:pStyle w:val="ListParagraph"/>
        <w:numPr>
          <w:ilvl w:val="0"/>
          <w:numId w:val="24"/>
        </w:numPr>
        <w:jc w:val="both"/>
        <w:rPr>
          <w:sz w:val="28"/>
          <w:szCs w:val="28"/>
        </w:rPr>
      </w:pPr>
      <w:r>
        <w:rPr>
          <w:sz w:val="28"/>
          <w:szCs w:val="28"/>
        </w:rPr>
        <w:t>January - December 2024</w:t>
      </w:r>
      <w:r>
        <w:rPr>
          <w:sz w:val="28"/>
          <w:szCs w:val="28"/>
        </w:rPr>
        <w:tab/>
        <w:t>–</w:t>
      </w:r>
      <w:r>
        <w:rPr>
          <w:sz w:val="28"/>
          <w:szCs w:val="28"/>
        </w:rPr>
        <w:tab/>
      </w:r>
      <w:proofErr w:type="spellStart"/>
      <w:r w:rsidRPr="00F93436">
        <w:rPr>
          <w:sz w:val="28"/>
          <w:szCs w:val="28"/>
          <w:u w:val="single"/>
        </w:rPr>
        <w:t>Php</w:t>
      </w:r>
      <w:proofErr w:type="spellEnd"/>
      <w:r w:rsidRPr="00F93436">
        <w:rPr>
          <w:sz w:val="28"/>
          <w:szCs w:val="28"/>
          <w:u w:val="single"/>
        </w:rPr>
        <w:t xml:space="preserve"> 2,470.00</w:t>
      </w:r>
    </w:p>
    <w:p w14:paraId="0F5EEE07" w14:textId="77777777" w:rsidR="00F93436" w:rsidRDefault="00F93436" w:rsidP="00F93436">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4,870.00</w:t>
      </w:r>
    </w:p>
    <w:p w14:paraId="304D2B36" w14:textId="77777777" w:rsidR="00F93436" w:rsidRDefault="00F93436" w:rsidP="00F93436">
      <w:pPr>
        <w:jc w:val="both"/>
        <w:rPr>
          <w:sz w:val="28"/>
          <w:szCs w:val="28"/>
        </w:rPr>
      </w:pPr>
    </w:p>
    <w:p w14:paraId="52865642" w14:textId="0F651CCF" w:rsidR="00F93436" w:rsidRDefault="00F93436" w:rsidP="00F93436">
      <w:pPr>
        <w:jc w:val="both"/>
        <w:rPr>
          <w:sz w:val="28"/>
          <w:szCs w:val="28"/>
        </w:rPr>
      </w:pPr>
      <w:r>
        <w:rPr>
          <w:sz w:val="28"/>
          <w:szCs w:val="28"/>
        </w:rPr>
        <w:tab/>
        <w:t>Kindly settle your monthly obligation within 15 calendar days. We sincerely appreciate your continued support and cooperation in helping our community thrive.</w:t>
      </w:r>
    </w:p>
    <w:p w14:paraId="0F4B8D43" w14:textId="77777777" w:rsidR="00F93436" w:rsidRDefault="00F93436" w:rsidP="00F93436">
      <w:pPr>
        <w:jc w:val="both"/>
        <w:rPr>
          <w:sz w:val="28"/>
          <w:szCs w:val="28"/>
        </w:rPr>
      </w:pPr>
    </w:p>
    <w:p w14:paraId="4FCD7740" w14:textId="56D6F440" w:rsidR="00F93436" w:rsidRDefault="00F93436" w:rsidP="00F93436">
      <w:pPr>
        <w:jc w:val="both"/>
        <w:rPr>
          <w:sz w:val="28"/>
          <w:szCs w:val="28"/>
        </w:rPr>
      </w:pPr>
      <w:r>
        <w:rPr>
          <w:sz w:val="28"/>
          <w:szCs w:val="28"/>
        </w:rPr>
        <w:t>Thank you very much.</w:t>
      </w:r>
    </w:p>
    <w:p w14:paraId="1A41B1AC" w14:textId="77777777" w:rsidR="00F93436" w:rsidRDefault="00F93436" w:rsidP="00F93436">
      <w:pPr>
        <w:jc w:val="both"/>
        <w:rPr>
          <w:sz w:val="28"/>
          <w:szCs w:val="28"/>
        </w:rPr>
      </w:pPr>
    </w:p>
    <w:p w14:paraId="5E6D6E7B" w14:textId="77777777" w:rsidR="00F93436" w:rsidRDefault="00F93436" w:rsidP="00F93436">
      <w:pPr>
        <w:jc w:val="both"/>
        <w:rPr>
          <w:sz w:val="28"/>
          <w:szCs w:val="28"/>
        </w:rPr>
      </w:pPr>
    </w:p>
    <w:p w14:paraId="1C211767" w14:textId="3842AE62" w:rsidR="00F93436" w:rsidRDefault="00F93436" w:rsidP="00F93436">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30D0F52B" w14:textId="2C4C54A4" w:rsidR="00F93436" w:rsidRDefault="00F93436" w:rsidP="00F93436">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6F37E4DF" w14:textId="77777777" w:rsidR="00F93436" w:rsidRDefault="00F93436" w:rsidP="00F93436">
      <w:pPr>
        <w:jc w:val="both"/>
        <w:rPr>
          <w:sz w:val="28"/>
          <w:szCs w:val="28"/>
        </w:rPr>
      </w:pPr>
    </w:p>
    <w:p w14:paraId="0D8EDAD2" w14:textId="77777777" w:rsidR="00F93436" w:rsidRDefault="00F93436" w:rsidP="00F93436">
      <w:pPr>
        <w:jc w:val="both"/>
        <w:rPr>
          <w:sz w:val="28"/>
          <w:szCs w:val="28"/>
        </w:rPr>
      </w:pPr>
    </w:p>
    <w:p w14:paraId="4D67BAB5" w14:textId="05CC0BB5" w:rsidR="00F93436" w:rsidRDefault="00F93436" w:rsidP="00F93436">
      <w:pPr>
        <w:jc w:val="center"/>
        <w:rPr>
          <w:sz w:val="28"/>
          <w:szCs w:val="28"/>
        </w:rPr>
      </w:pPr>
      <w:r>
        <w:rPr>
          <w:sz w:val="28"/>
          <w:szCs w:val="28"/>
        </w:rPr>
        <w:t>Arnel Dandoy</w:t>
      </w:r>
    </w:p>
    <w:p w14:paraId="47D6F73E" w14:textId="1B375F73" w:rsidR="00F93436" w:rsidRDefault="00F93436" w:rsidP="00F93436">
      <w:pPr>
        <w:jc w:val="center"/>
        <w:rPr>
          <w:sz w:val="28"/>
          <w:szCs w:val="28"/>
        </w:rPr>
      </w:pPr>
      <w:r>
        <w:rPr>
          <w:sz w:val="28"/>
          <w:szCs w:val="28"/>
        </w:rPr>
        <w:t>President</w:t>
      </w:r>
    </w:p>
    <w:p w14:paraId="365588F5" w14:textId="77777777" w:rsidR="00F93436" w:rsidRDefault="00F93436">
      <w:pPr>
        <w:rPr>
          <w:sz w:val="28"/>
          <w:szCs w:val="28"/>
        </w:rPr>
      </w:pPr>
      <w:r>
        <w:rPr>
          <w:sz w:val="28"/>
          <w:szCs w:val="28"/>
        </w:rPr>
        <w:br w:type="page"/>
      </w:r>
    </w:p>
    <w:p w14:paraId="4E733C17" w14:textId="77777777" w:rsidR="00F93436" w:rsidRDefault="00F93436" w:rsidP="00F93436">
      <w:pPr>
        <w:rPr>
          <w:sz w:val="28"/>
          <w:szCs w:val="28"/>
        </w:rPr>
      </w:pPr>
      <w:r>
        <w:rPr>
          <w:rFonts w:ascii="Arial" w:hAnsi="Arial" w:cs="Arial"/>
          <w:noProof/>
          <w:sz w:val="24"/>
          <w:szCs w:val="24"/>
          <w:lang w:val="en-PH"/>
        </w:rPr>
        <w:lastRenderedPageBreak/>
        <mc:AlternateContent>
          <mc:Choice Requires="wpg">
            <w:drawing>
              <wp:anchor distT="0" distB="0" distL="114300" distR="114300" simplePos="0" relativeHeight="251661312" behindDoc="0" locked="0" layoutInCell="1" allowOverlap="1" wp14:anchorId="4C39762C" wp14:editId="5377499A">
                <wp:simplePos x="0" y="0"/>
                <wp:positionH relativeFrom="margin">
                  <wp:posOffset>-1066800</wp:posOffset>
                </wp:positionH>
                <wp:positionV relativeFrom="paragraph">
                  <wp:posOffset>-819150</wp:posOffset>
                </wp:positionV>
                <wp:extent cx="7981950" cy="1495425"/>
                <wp:effectExtent l="0" t="0" r="19050" b="28575"/>
                <wp:wrapNone/>
                <wp:docPr id="209929974"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1087700773"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154314876"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FBA76" w14:textId="77777777" w:rsidR="00F93436" w:rsidRPr="008226FA" w:rsidRDefault="00F93436" w:rsidP="00F93436">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7481335B" w14:textId="77777777" w:rsidR="00F93436" w:rsidRPr="008226FA" w:rsidRDefault="00F93436" w:rsidP="00F93436">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433723880"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4C39762C" id="_x0000_s1030" style="position:absolute;margin-left:-84pt;margin-top:-64.5pt;width:628.5pt;height:117.75pt;z-index:251661312;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31"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">
                  <v:imagedata r:id="rId11" o:title="17522241_120300002960271000_1104298204_o"/>
                </v:shape>
                <v:shapetype id="_x0000_t202" coordsize="21600,21600" o:spt="202" path="m,l,21600r21600,l21600,xe">
                  <v:stroke joinstyle="miter"/>
                  <v:path gradientshapeok="t" o:connecttype="rect"/>
                </v:shapetype>
                <v:shape id="Text Box 9" o:spid="_x0000_s1032"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" filled="f" stroked="f">
                  <v:textbox>
                    <w:txbxContent>
                      <w:p w14:paraId="755FBA76" w14:textId="77777777" w:rsidR="00F93436" w:rsidRPr="008226FA" w:rsidRDefault="00F93436" w:rsidP="00F93436">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7481335B" w14:textId="77777777" w:rsidR="00F93436" w:rsidRPr="008226FA" w:rsidRDefault="00F93436" w:rsidP="00F93436">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type id="_x0000_t32" coordsize="21600,21600" o:spt="32" o:oned="t" path="m,l21600,21600e" filled="f">
                  <v:path arrowok="t" fillok="f" o:connecttype="none"/>
                  <o:lock v:ext="edit" shapetype="t"/>
                </v:shapetype>
                <v:shape id="AutoShape 11" o:spid="_x0000_s1033"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"/>
                <w10:wrap anchorx="margin"/>
              </v:group>
            </w:pict>
          </mc:Fallback>
        </mc:AlternateContent>
      </w:r>
    </w:p>
    <w:p w14:paraId="35D51BB8" w14:textId="77777777" w:rsidR="00F93436" w:rsidRDefault="00F93436" w:rsidP="00F93436">
      <w:pPr>
        <w:rPr>
          <w:sz w:val="28"/>
          <w:szCs w:val="28"/>
        </w:rPr>
      </w:pPr>
    </w:p>
    <w:p w14:paraId="4B9521C2" w14:textId="77777777" w:rsidR="00F93436" w:rsidRDefault="00F93436" w:rsidP="00F93436">
      <w:pPr>
        <w:rPr>
          <w:sz w:val="28"/>
          <w:szCs w:val="28"/>
        </w:rPr>
      </w:pPr>
    </w:p>
    <w:p w14:paraId="333CE6FE" w14:textId="77777777" w:rsidR="00F93436" w:rsidRDefault="00F93436" w:rsidP="00F93436">
      <w:pPr>
        <w:rPr>
          <w:sz w:val="28"/>
          <w:szCs w:val="28"/>
        </w:rPr>
      </w:pPr>
    </w:p>
    <w:p w14:paraId="42767E1B" w14:textId="77777777" w:rsidR="00F93436" w:rsidRDefault="00F93436" w:rsidP="00F93436">
      <w:pPr>
        <w:jc w:val="center"/>
        <w:rPr>
          <w:sz w:val="28"/>
          <w:szCs w:val="28"/>
        </w:rPr>
      </w:pPr>
      <w:r>
        <w:rPr>
          <w:sz w:val="28"/>
          <w:szCs w:val="28"/>
        </w:rPr>
        <w:t>FINAL NOTICE</w:t>
      </w:r>
    </w:p>
    <w:p w14:paraId="56D0B7DC" w14:textId="77777777" w:rsidR="00F93436" w:rsidRDefault="00F93436" w:rsidP="00F93436">
      <w:pPr>
        <w:jc w:val="center"/>
        <w:rPr>
          <w:sz w:val="28"/>
          <w:szCs w:val="28"/>
        </w:rPr>
      </w:pPr>
    </w:p>
    <w:p w14:paraId="202A5BE6" w14:textId="77777777" w:rsidR="00F93436" w:rsidRDefault="00F93436" w:rsidP="00F93436">
      <w:pPr>
        <w:jc w:val="center"/>
        <w:rPr>
          <w:sz w:val="28"/>
          <w:szCs w:val="28"/>
        </w:rPr>
      </w:pPr>
    </w:p>
    <w:p w14:paraId="14144C64" w14:textId="4664E753" w:rsidR="00F93436" w:rsidRDefault="009C1815" w:rsidP="00F93436">
      <w:pPr>
        <w:rPr>
          <w:sz w:val="28"/>
          <w:szCs w:val="28"/>
        </w:rPr>
      </w:pPr>
      <w:r>
        <w:rPr>
          <w:sz w:val="28"/>
          <w:szCs w:val="28"/>
        </w:rPr>
        <w:t xml:space="preserve">Lolita </w:t>
      </w:r>
      <w:proofErr w:type="spellStart"/>
      <w:r>
        <w:rPr>
          <w:sz w:val="28"/>
          <w:szCs w:val="28"/>
        </w:rPr>
        <w:t>Arguilles</w:t>
      </w:r>
      <w:proofErr w:type="spellEnd"/>
      <w:r w:rsidR="00F93436">
        <w:rPr>
          <w:sz w:val="28"/>
          <w:szCs w:val="28"/>
        </w:rPr>
        <w:tab/>
      </w:r>
      <w:r w:rsidR="00F93436">
        <w:rPr>
          <w:sz w:val="28"/>
          <w:szCs w:val="28"/>
        </w:rPr>
        <w:tab/>
      </w:r>
      <w:r w:rsidR="00F93436">
        <w:rPr>
          <w:sz w:val="28"/>
          <w:szCs w:val="28"/>
        </w:rPr>
        <w:tab/>
      </w:r>
      <w:r>
        <w:rPr>
          <w:sz w:val="28"/>
          <w:szCs w:val="28"/>
        </w:rPr>
        <w:tab/>
      </w:r>
      <w:r>
        <w:rPr>
          <w:sz w:val="28"/>
          <w:szCs w:val="28"/>
        </w:rPr>
        <w:tab/>
      </w:r>
      <w:r>
        <w:rPr>
          <w:sz w:val="28"/>
          <w:szCs w:val="28"/>
        </w:rPr>
        <w:tab/>
      </w:r>
      <w:r>
        <w:rPr>
          <w:sz w:val="28"/>
          <w:szCs w:val="28"/>
        </w:rPr>
        <w:tab/>
      </w:r>
      <w:r w:rsidR="00F93436">
        <w:rPr>
          <w:sz w:val="28"/>
          <w:szCs w:val="28"/>
        </w:rPr>
        <w:tab/>
        <w:t>December 8, 2024</w:t>
      </w:r>
    </w:p>
    <w:p w14:paraId="69C356E4" w14:textId="503A88DA" w:rsidR="00F93436" w:rsidRDefault="00F93436" w:rsidP="00F93436">
      <w:pPr>
        <w:rPr>
          <w:sz w:val="28"/>
          <w:szCs w:val="28"/>
        </w:rPr>
      </w:pPr>
      <w:r>
        <w:rPr>
          <w:sz w:val="28"/>
          <w:szCs w:val="28"/>
        </w:rPr>
        <w:t xml:space="preserve">Blk </w:t>
      </w:r>
      <w:r w:rsidR="009C1815">
        <w:rPr>
          <w:sz w:val="28"/>
          <w:szCs w:val="28"/>
        </w:rPr>
        <w:t>7</w:t>
      </w:r>
      <w:r>
        <w:rPr>
          <w:sz w:val="28"/>
          <w:szCs w:val="28"/>
        </w:rPr>
        <w:t xml:space="preserve"> Lot </w:t>
      </w:r>
      <w:r w:rsidR="009C1815">
        <w:rPr>
          <w:sz w:val="28"/>
          <w:szCs w:val="28"/>
        </w:rPr>
        <w:t>65</w:t>
      </w:r>
      <w:r>
        <w:rPr>
          <w:sz w:val="28"/>
          <w:szCs w:val="28"/>
        </w:rPr>
        <w:t xml:space="preserve"> </w:t>
      </w:r>
      <w:r w:rsidR="009C1815">
        <w:rPr>
          <w:sz w:val="28"/>
          <w:szCs w:val="28"/>
        </w:rPr>
        <w:t>Daisy</w:t>
      </w:r>
      <w:r>
        <w:rPr>
          <w:sz w:val="28"/>
          <w:szCs w:val="28"/>
        </w:rPr>
        <w:t xml:space="preserve"> Street</w:t>
      </w:r>
    </w:p>
    <w:p w14:paraId="05E95C5F" w14:textId="77777777" w:rsidR="00F93436" w:rsidRDefault="00F93436" w:rsidP="00F93436">
      <w:pPr>
        <w:rPr>
          <w:sz w:val="28"/>
          <w:szCs w:val="28"/>
        </w:rPr>
      </w:pPr>
    </w:p>
    <w:p w14:paraId="64895F6F" w14:textId="77777777" w:rsidR="00F93436" w:rsidRDefault="00F93436" w:rsidP="00F93436">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051F04A3" w14:textId="77777777" w:rsidR="00F93436" w:rsidRDefault="00F93436" w:rsidP="00F93436">
      <w:pPr>
        <w:jc w:val="both"/>
        <w:rPr>
          <w:sz w:val="28"/>
          <w:szCs w:val="28"/>
        </w:rPr>
      </w:pPr>
    </w:p>
    <w:p w14:paraId="1201967E" w14:textId="77777777" w:rsidR="00F93436" w:rsidRDefault="00F93436" w:rsidP="00F93436">
      <w:pPr>
        <w:jc w:val="both"/>
        <w:rPr>
          <w:sz w:val="28"/>
          <w:szCs w:val="28"/>
        </w:rPr>
      </w:pPr>
      <w:r>
        <w:rPr>
          <w:sz w:val="28"/>
          <w:szCs w:val="28"/>
        </w:rPr>
        <w:tab/>
        <w:t>Attached here with are the unpaid months which you might have had neglected:</w:t>
      </w:r>
    </w:p>
    <w:p w14:paraId="61F718DE" w14:textId="77777777" w:rsidR="00F93436" w:rsidRDefault="00F93436" w:rsidP="00F93436">
      <w:pPr>
        <w:jc w:val="both"/>
        <w:rPr>
          <w:sz w:val="28"/>
          <w:szCs w:val="28"/>
        </w:rPr>
      </w:pPr>
    </w:p>
    <w:p w14:paraId="5F81E639" w14:textId="6D19A394" w:rsidR="00F93436" w:rsidRDefault="00F93436" w:rsidP="00F93436">
      <w:pPr>
        <w:pStyle w:val="ListParagraph"/>
        <w:numPr>
          <w:ilvl w:val="0"/>
          <w:numId w:val="25"/>
        </w:numPr>
        <w:jc w:val="both"/>
        <w:rPr>
          <w:sz w:val="28"/>
          <w:szCs w:val="28"/>
        </w:rPr>
      </w:pPr>
      <w:r>
        <w:rPr>
          <w:sz w:val="28"/>
          <w:szCs w:val="28"/>
        </w:rPr>
        <w:t>January - December 202</w:t>
      </w:r>
      <w:r w:rsidR="009C1815">
        <w:rPr>
          <w:sz w:val="28"/>
          <w:szCs w:val="28"/>
        </w:rPr>
        <w:t>0</w:t>
      </w:r>
      <w:r>
        <w:rPr>
          <w:sz w:val="28"/>
          <w:szCs w:val="28"/>
        </w:rPr>
        <w:tab/>
        <w:t>–</w:t>
      </w:r>
      <w:r>
        <w:rPr>
          <w:sz w:val="28"/>
          <w:szCs w:val="28"/>
        </w:rPr>
        <w:tab/>
      </w:r>
      <w:proofErr w:type="spellStart"/>
      <w:r>
        <w:rPr>
          <w:sz w:val="28"/>
          <w:szCs w:val="28"/>
        </w:rPr>
        <w:t>Php</w:t>
      </w:r>
      <w:proofErr w:type="spellEnd"/>
      <w:r>
        <w:rPr>
          <w:sz w:val="28"/>
          <w:szCs w:val="28"/>
        </w:rPr>
        <w:t xml:space="preserve"> </w:t>
      </w:r>
      <w:r w:rsidR="009C1815">
        <w:rPr>
          <w:sz w:val="28"/>
          <w:szCs w:val="28"/>
        </w:rPr>
        <w:t xml:space="preserve">  </w:t>
      </w:r>
      <w:r>
        <w:rPr>
          <w:sz w:val="28"/>
          <w:szCs w:val="28"/>
        </w:rPr>
        <w:t>2,400.00</w:t>
      </w:r>
    </w:p>
    <w:p w14:paraId="61C61724" w14:textId="202316E1" w:rsidR="009C1815" w:rsidRDefault="009C1815" w:rsidP="009C1815">
      <w:pPr>
        <w:pStyle w:val="ListParagraph"/>
        <w:numPr>
          <w:ilvl w:val="0"/>
          <w:numId w:val="25"/>
        </w:numPr>
        <w:jc w:val="both"/>
        <w:rPr>
          <w:sz w:val="28"/>
          <w:szCs w:val="28"/>
        </w:rPr>
      </w:pPr>
      <w:r>
        <w:rPr>
          <w:sz w:val="28"/>
          <w:szCs w:val="28"/>
        </w:rPr>
        <w:t>January - December 202</w:t>
      </w:r>
      <w:r>
        <w:rPr>
          <w:sz w:val="28"/>
          <w:szCs w:val="28"/>
        </w:rPr>
        <w:t>1</w:t>
      </w:r>
      <w:r>
        <w:rPr>
          <w:sz w:val="28"/>
          <w:szCs w:val="28"/>
        </w:rPr>
        <w:tab/>
        <w:t>–</w:t>
      </w:r>
      <w:r>
        <w:rPr>
          <w:sz w:val="28"/>
          <w:szCs w:val="28"/>
        </w:rPr>
        <w:tab/>
      </w:r>
      <w:proofErr w:type="spellStart"/>
      <w:r>
        <w:rPr>
          <w:sz w:val="28"/>
          <w:szCs w:val="28"/>
        </w:rPr>
        <w:t>Php</w:t>
      </w:r>
      <w:proofErr w:type="spellEnd"/>
      <w:r>
        <w:rPr>
          <w:sz w:val="28"/>
          <w:szCs w:val="28"/>
        </w:rPr>
        <w:t xml:space="preserve"> </w:t>
      </w:r>
      <w:r>
        <w:rPr>
          <w:sz w:val="28"/>
          <w:szCs w:val="28"/>
        </w:rPr>
        <w:t xml:space="preserve">  </w:t>
      </w:r>
      <w:r>
        <w:rPr>
          <w:sz w:val="28"/>
          <w:szCs w:val="28"/>
        </w:rPr>
        <w:t>2,400.00</w:t>
      </w:r>
    </w:p>
    <w:p w14:paraId="0772B44C" w14:textId="61F2D18D" w:rsidR="009C1815" w:rsidRDefault="009C1815" w:rsidP="009C1815">
      <w:pPr>
        <w:pStyle w:val="ListParagraph"/>
        <w:numPr>
          <w:ilvl w:val="0"/>
          <w:numId w:val="25"/>
        </w:numPr>
        <w:jc w:val="both"/>
        <w:rPr>
          <w:sz w:val="28"/>
          <w:szCs w:val="28"/>
        </w:rPr>
      </w:pPr>
      <w:r>
        <w:rPr>
          <w:sz w:val="28"/>
          <w:szCs w:val="28"/>
        </w:rPr>
        <w:t>January - December 202</w:t>
      </w:r>
      <w:r>
        <w:rPr>
          <w:sz w:val="28"/>
          <w:szCs w:val="28"/>
        </w:rPr>
        <w:t>2</w:t>
      </w:r>
      <w:r>
        <w:rPr>
          <w:sz w:val="28"/>
          <w:szCs w:val="28"/>
        </w:rPr>
        <w:tab/>
        <w:t>–</w:t>
      </w:r>
      <w:r>
        <w:rPr>
          <w:sz w:val="28"/>
          <w:szCs w:val="28"/>
        </w:rPr>
        <w:tab/>
      </w:r>
      <w:proofErr w:type="spellStart"/>
      <w:r>
        <w:rPr>
          <w:sz w:val="28"/>
          <w:szCs w:val="28"/>
        </w:rPr>
        <w:t>Php</w:t>
      </w:r>
      <w:proofErr w:type="spellEnd"/>
      <w:r>
        <w:rPr>
          <w:sz w:val="28"/>
          <w:szCs w:val="28"/>
        </w:rPr>
        <w:t xml:space="preserve"> </w:t>
      </w:r>
      <w:r>
        <w:rPr>
          <w:sz w:val="28"/>
          <w:szCs w:val="28"/>
        </w:rPr>
        <w:t xml:space="preserve">  </w:t>
      </w:r>
      <w:r>
        <w:rPr>
          <w:sz w:val="28"/>
          <w:szCs w:val="28"/>
        </w:rPr>
        <w:t>2,400.00</w:t>
      </w:r>
    </w:p>
    <w:p w14:paraId="7D13202B" w14:textId="44921B62" w:rsidR="009C1815" w:rsidRPr="009C1815" w:rsidRDefault="009C1815" w:rsidP="009C1815">
      <w:pPr>
        <w:pStyle w:val="ListParagraph"/>
        <w:numPr>
          <w:ilvl w:val="0"/>
          <w:numId w:val="25"/>
        </w:numPr>
        <w:jc w:val="both"/>
        <w:rPr>
          <w:sz w:val="28"/>
          <w:szCs w:val="28"/>
        </w:rPr>
      </w:pPr>
      <w:r>
        <w:rPr>
          <w:sz w:val="28"/>
          <w:szCs w:val="28"/>
        </w:rPr>
        <w:t>January - December 202</w:t>
      </w:r>
      <w:r>
        <w:rPr>
          <w:sz w:val="28"/>
          <w:szCs w:val="28"/>
        </w:rPr>
        <w:t>3</w:t>
      </w:r>
      <w:r>
        <w:rPr>
          <w:sz w:val="28"/>
          <w:szCs w:val="28"/>
        </w:rPr>
        <w:tab/>
        <w:t>–</w:t>
      </w:r>
      <w:r>
        <w:rPr>
          <w:sz w:val="28"/>
          <w:szCs w:val="28"/>
        </w:rPr>
        <w:tab/>
      </w:r>
      <w:proofErr w:type="spellStart"/>
      <w:r>
        <w:rPr>
          <w:sz w:val="28"/>
          <w:szCs w:val="28"/>
        </w:rPr>
        <w:t>Php</w:t>
      </w:r>
      <w:proofErr w:type="spellEnd"/>
      <w:r>
        <w:rPr>
          <w:sz w:val="28"/>
          <w:szCs w:val="28"/>
        </w:rPr>
        <w:t xml:space="preserve"> </w:t>
      </w:r>
      <w:r>
        <w:rPr>
          <w:sz w:val="28"/>
          <w:szCs w:val="28"/>
        </w:rPr>
        <w:t xml:space="preserve">  </w:t>
      </w:r>
      <w:r>
        <w:rPr>
          <w:sz w:val="28"/>
          <w:szCs w:val="28"/>
        </w:rPr>
        <w:t>2,400.00</w:t>
      </w:r>
    </w:p>
    <w:p w14:paraId="1569EFED" w14:textId="17C8C15C" w:rsidR="00F93436" w:rsidRPr="00F93436" w:rsidRDefault="00F93436" w:rsidP="00F93436">
      <w:pPr>
        <w:pStyle w:val="ListParagraph"/>
        <w:numPr>
          <w:ilvl w:val="0"/>
          <w:numId w:val="25"/>
        </w:numPr>
        <w:jc w:val="both"/>
        <w:rPr>
          <w:sz w:val="28"/>
          <w:szCs w:val="28"/>
        </w:rPr>
      </w:pPr>
      <w:r>
        <w:rPr>
          <w:sz w:val="28"/>
          <w:szCs w:val="28"/>
        </w:rPr>
        <w:t>January - December 2024</w:t>
      </w:r>
      <w:r>
        <w:rPr>
          <w:sz w:val="28"/>
          <w:szCs w:val="28"/>
        </w:rPr>
        <w:tab/>
        <w:t>–</w:t>
      </w:r>
      <w:r>
        <w:rPr>
          <w:sz w:val="28"/>
          <w:szCs w:val="28"/>
        </w:rPr>
        <w:tab/>
      </w:r>
      <w:proofErr w:type="spellStart"/>
      <w:r w:rsidRPr="00F93436">
        <w:rPr>
          <w:sz w:val="28"/>
          <w:szCs w:val="28"/>
          <w:u w:val="single"/>
        </w:rPr>
        <w:t>Php</w:t>
      </w:r>
      <w:proofErr w:type="spellEnd"/>
      <w:r w:rsidRPr="00F93436">
        <w:rPr>
          <w:sz w:val="28"/>
          <w:szCs w:val="28"/>
          <w:u w:val="single"/>
        </w:rPr>
        <w:t xml:space="preserve"> </w:t>
      </w:r>
      <w:r w:rsidR="009C1815">
        <w:rPr>
          <w:sz w:val="28"/>
          <w:szCs w:val="28"/>
          <w:u w:val="single"/>
        </w:rPr>
        <w:t xml:space="preserve">  </w:t>
      </w:r>
      <w:r w:rsidRPr="00F93436">
        <w:rPr>
          <w:sz w:val="28"/>
          <w:szCs w:val="28"/>
          <w:u w:val="single"/>
        </w:rPr>
        <w:t>2,470.00</w:t>
      </w:r>
    </w:p>
    <w:p w14:paraId="1C261B0F" w14:textId="1B2100E3" w:rsidR="00F93436" w:rsidRDefault="00F93436" w:rsidP="00F93436">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w:t>
      </w:r>
      <w:r w:rsidR="009C1815">
        <w:rPr>
          <w:sz w:val="28"/>
          <w:szCs w:val="28"/>
        </w:rPr>
        <w:t>12</w:t>
      </w:r>
      <w:r>
        <w:rPr>
          <w:sz w:val="28"/>
          <w:szCs w:val="28"/>
        </w:rPr>
        <w:t>,</w:t>
      </w:r>
      <w:r w:rsidR="009C1815">
        <w:rPr>
          <w:sz w:val="28"/>
          <w:szCs w:val="28"/>
        </w:rPr>
        <w:t>0</w:t>
      </w:r>
      <w:r>
        <w:rPr>
          <w:sz w:val="28"/>
          <w:szCs w:val="28"/>
        </w:rPr>
        <w:t>70.00</w:t>
      </w:r>
    </w:p>
    <w:p w14:paraId="7CE8DE9E" w14:textId="77777777" w:rsidR="00F93436" w:rsidRDefault="00F93436" w:rsidP="00F93436">
      <w:pPr>
        <w:jc w:val="both"/>
        <w:rPr>
          <w:sz w:val="28"/>
          <w:szCs w:val="28"/>
        </w:rPr>
      </w:pPr>
    </w:p>
    <w:p w14:paraId="0CB1613E" w14:textId="77777777" w:rsidR="00F93436" w:rsidRDefault="00F93436" w:rsidP="00F93436">
      <w:pPr>
        <w:jc w:val="both"/>
        <w:rPr>
          <w:sz w:val="28"/>
          <w:szCs w:val="28"/>
        </w:rPr>
      </w:pPr>
      <w:r>
        <w:rPr>
          <w:sz w:val="28"/>
          <w:szCs w:val="28"/>
        </w:rPr>
        <w:tab/>
        <w:t>Kindly settle your monthly obligation within 15 calendar days. We sincerely appreciate your continued support and cooperation in helping our community thrive.</w:t>
      </w:r>
    </w:p>
    <w:p w14:paraId="0BEC3529" w14:textId="77777777" w:rsidR="00F93436" w:rsidRDefault="00F93436" w:rsidP="00F93436">
      <w:pPr>
        <w:jc w:val="both"/>
        <w:rPr>
          <w:sz w:val="28"/>
          <w:szCs w:val="28"/>
        </w:rPr>
      </w:pPr>
    </w:p>
    <w:p w14:paraId="7FC00AC1" w14:textId="77777777" w:rsidR="00F93436" w:rsidRDefault="00F93436" w:rsidP="00F93436">
      <w:pPr>
        <w:jc w:val="both"/>
        <w:rPr>
          <w:sz w:val="28"/>
          <w:szCs w:val="28"/>
        </w:rPr>
      </w:pPr>
      <w:r>
        <w:rPr>
          <w:sz w:val="28"/>
          <w:szCs w:val="28"/>
        </w:rPr>
        <w:t>Thank you very much.</w:t>
      </w:r>
    </w:p>
    <w:p w14:paraId="05699C68" w14:textId="77777777" w:rsidR="00F93436" w:rsidRDefault="00F93436" w:rsidP="00F93436">
      <w:pPr>
        <w:jc w:val="both"/>
        <w:rPr>
          <w:sz w:val="28"/>
          <w:szCs w:val="28"/>
        </w:rPr>
      </w:pPr>
    </w:p>
    <w:p w14:paraId="3FA1F2DC" w14:textId="77777777" w:rsidR="00F93436" w:rsidRDefault="00F93436" w:rsidP="00F93436">
      <w:pPr>
        <w:jc w:val="both"/>
        <w:rPr>
          <w:sz w:val="28"/>
          <w:szCs w:val="28"/>
        </w:rPr>
      </w:pPr>
    </w:p>
    <w:p w14:paraId="42EEBAC9" w14:textId="77777777" w:rsidR="00F93436" w:rsidRDefault="00F93436" w:rsidP="00F93436">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5B809B31" w14:textId="77777777" w:rsidR="00F93436" w:rsidRDefault="00F93436" w:rsidP="00F93436">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6FCE8F66" w14:textId="77777777" w:rsidR="00F93436" w:rsidRDefault="00F93436" w:rsidP="00F93436">
      <w:pPr>
        <w:jc w:val="both"/>
        <w:rPr>
          <w:sz w:val="28"/>
          <w:szCs w:val="28"/>
        </w:rPr>
      </w:pPr>
    </w:p>
    <w:p w14:paraId="62602BC5" w14:textId="77777777" w:rsidR="00F93436" w:rsidRDefault="00F93436" w:rsidP="00F93436">
      <w:pPr>
        <w:jc w:val="both"/>
        <w:rPr>
          <w:sz w:val="28"/>
          <w:szCs w:val="28"/>
        </w:rPr>
      </w:pPr>
    </w:p>
    <w:p w14:paraId="1E7C1E2D" w14:textId="77777777" w:rsidR="00F93436" w:rsidRDefault="00F93436" w:rsidP="00F93436">
      <w:pPr>
        <w:jc w:val="center"/>
        <w:rPr>
          <w:sz w:val="28"/>
          <w:szCs w:val="28"/>
        </w:rPr>
      </w:pPr>
      <w:r>
        <w:rPr>
          <w:sz w:val="28"/>
          <w:szCs w:val="28"/>
        </w:rPr>
        <w:t>Arnel Dandoy</w:t>
      </w:r>
    </w:p>
    <w:p w14:paraId="23C36CF3" w14:textId="0BA55DC7" w:rsidR="00F93436" w:rsidRDefault="00F93436" w:rsidP="009C1815">
      <w:pPr>
        <w:jc w:val="center"/>
        <w:rPr>
          <w:sz w:val="28"/>
          <w:szCs w:val="28"/>
        </w:rPr>
      </w:pPr>
      <w:r>
        <w:rPr>
          <w:sz w:val="28"/>
          <w:szCs w:val="28"/>
        </w:rPr>
        <w:t>President</w:t>
      </w:r>
    </w:p>
    <w:p w14:paraId="4A9DE519" w14:textId="77777777" w:rsidR="00702473" w:rsidRDefault="00F93436" w:rsidP="00702473">
      <w:pPr>
        <w:rPr>
          <w:sz w:val="28"/>
          <w:szCs w:val="28"/>
        </w:rPr>
      </w:pPr>
      <w:r>
        <w:rPr>
          <w:sz w:val="28"/>
          <w:szCs w:val="28"/>
        </w:rPr>
        <w:br w:type="page"/>
      </w:r>
      <w:r>
        <w:rPr>
          <w:rFonts w:ascii="Arial" w:hAnsi="Arial" w:cs="Arial"/>
          <w:noProof/>
          <w:sz w:val="24"/>
          <w:szCs w:val="24"/>
          <w:lang w:val="en-PH"/>
        </w:rPr>
        <w:lastRenderedPageBreak/>
        <mc:AlternateContent>
          <mc:Choice Requires="wpg">
            <w:drawing>
              <wp:anchor distT="0" distB="0" distL="114300" distR="114300" simplePos="0" relativeHeight="251663360" behindDoc="0" locked="0" layoutInCell="1" allowOverlap="1" wp14:anchorId="7A9F14A6" wp14:editId="43E82B2D">
                <wp:simplePos x="0" y="0"/>
                <wp:positionH relativeFrom="margin">
                  <wp:posOffset>-1066800</wp:posOffset>
                </wp:positionH>
                <wp:positionV relativeFrom="paragraph">
                  <wp:posOffset>-819150</wp:posOffset>
                </wp:positionV>
                <wp:extent cx="7981950" cy="1495425"/>
                <wp:effectExtent l="0" t="0" r="19050" b="28575"/>
                <wp:wrapNone/>
                <wp:docPr id="1919665222"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1159653412"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1400040968"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C5BD3" w14:textId="77777777" w:rsidR="00F93436" w:rsidRPr="008226FA" w:rsidRDefault="00F93436" w:rsidP="00F93436">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527B9B59" w14:textId="77777777" w:rsidR="00F93436" w:rsidRPr="008226FA" w:rsidRDefault="00F93436" w:rsidP="00F93436">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392804991"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7A9F14A6" id="_x0000_s1034" style="position:absolute;margin-left:-84pt;margin-top:-64.5pt;width:628.5pt;height:117.75pt;z-index:251663360;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">
                <v:shape id="Picture 0" o:spid="_x0000_s1035"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">
                  <v:imagedata r:id="rId11" o:title="17522241_120300002960271000_1104298204_o"/>
                </v:shape>
                <v:shape id="Text Box 9" o:spid="_x0000_s1036"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" filled="f" stroked="f">
                  <v:textbox>
                    <w:txbxContent>
                      <w:p w14:paraId="5D9C5BD3" w14:textId="77777777" w:rsidR="00F93436" w:rsidRPr="008226FA" w:rsidRDefault="00F93436" w:rsidP="00F93436">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527B9B59" w14:textId="77777777" w:rsidR="00F93436" w:rsidRPr="008226FA" w:rsidRDefault="00F93436" w:rsidP="00F93436">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 id="AutoShape 11" o:spid="_x0000_s1037"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"/>
                <w10:wrap anchorx="margin"/>
              </v:group>
            </w:pict>
          </mc:Fallback>
        </mc:AlternateContent>
      </w:r>
    </w:p>
    <w:p w14:paraId="6963F952" w14:textId="77777777" w:rsidR="00702473" w:rsidRDefault="00702473" w:rsidP="00702473">
      <w:pPr>
        <w:rPr>
          <w:sz w:val="28"/>
          <w:szCs w:val="28"/>
        </w:rPr>
      </w:pPr>
    </w:p>
    <w:p w14:paraId="0433A582" w14:textId="77777777" w:rsidR="00702473" w:rsidRDefault="00702473" w:rsidP="00702473">
      <w:pPr>
        <w:rPr>
          <w:sz w:val="28"/>
          <w:szCs w:val="28"/>
        </w:rPr>
      </w:pPr>
    </w:p>
    <w:p w14:paraId="45BC460B" w14:textId="77777777" w:rsidR="00702473" w:rsidRDefault="00702473" w:rsidP="00702473">
      <w:pPr>
        <w:rPr>
          <w:sz w:val="28"/>
          <w:szCs w:val="28"/>
        </w:rPr>
      </w:pPr>
    </w:p>
    <w:p w14:paraId="41CC76A6" w14:textId="4C612459" w:rsidR="00F93436" w:rsidRDefault="00F93436" w:rsidP="00702473">
      <w:pPr>
        <w:jc w:val="center"/>
        <w:rPr>
          <w:sz w:val="28"/>
          <w:szCs w:val="28"/>
        </w:rPr>
      </w:pPr>
      <w:r>
        <w:rPr>
          <w:sz w:val="28"/>
          <w:szCs w:val="28"/>
        </w:rPr>
        <w:t>FINAL NOTICE</w:t>
      </w:r>
    </w:p>
    <w:p w14:paraId="5BF09632" w14:textId="77777777" w:rsidR="00F93436" w:rsidRDefault="00F93436" w:rsidP="00F93436">
      <w:pPr>
        <w:jc w:val="center"/>
        <w:rPr>
          <w:sz w:val="28"/>
          <w:szCs w:val="28"/>
        </w:rPr>
      </w:pPr>
    </w:p>
    <w:p w14:paraId="37BED87A" w14:textId="77777777" w:rsidR="00F93436" w:rsidRDefault="00F93436" w:rsidP="00F93436">
      <w:pPr>
        <w:jc w:val="center"/>
        <w:rPr>
          <w:sz w:val="28"/>
          <w:szCs w:val="28"/>
        </w:rPr>
      </w:pPr>
    </w:p>
    <w:p w14:paraId="2F8391C5" w14:textId="6717AE9F" w:rsidR="00F93436" w:rsidRDefault="009C1815" w:rsidP="00F93436">
      <w:pPr>
        <w:rPr>
          <w:sz w:val="28"/>
          <w:szCs w:val="28"/>
        </w:rPr>
      </w:pPr>
      <w:r>
        <w:rPr>
          <w:sz w:val="28"/>
          <w:szCs w:val="28"/>
        </w:rPr>
        <w:t>Gina Vivar</w:t>
      </w:r>
      <w:r>
        <w:rPr>
          <w:sz w:val="28"/>
          <w:szCs w:val="28"/>
        </w:rPr>
        <w:tab/>
      </w:r>
      <w:r>
        <w:rPr>
          <w:sz w:val="28"/>
          <w:szCs w:val="28"/>
        </w:rPr>
        <w:tab/>
      </w:r>
      <w:r>
        <w:rPr>
          <w:sz w:val="28"/>
          <w:szCs w:val="28"/>
        </w:rPr>
        <w:tab/>
      </w:r>
      <w:r>
        <w:rPr>
          <w:sz w:val="28"/>
          <w:szCs w:val="28"/>
        </w:rPr>
        <w:tab/>
      </w:r>
      <w:r>
        <w:rPr>
          <w:sz w:val="28"/>
          <w:szCs w:val="28"/>
        </w:rPr>
        <w:tab/>
      </w:r>
      <w:r w:rsidR="00F93436">
        <w:rPr>
          <w:sz w:val="28"/>
          <w:szCs w:val="28"/>
        </w:rPr>
        <w:tab/>
      </w:r>
      <w:r w:rsidR="00F93436">
        <w:rPr>
          <w:sz w:val="28"/>
          <w:szCs w:val="28"/>
        </w:rPr>
        <w:tab/>
      </w:r>
      <w:r w:rsidR="00F93436">
        <w:rPr>
          <w:sz w:val="28"/>
          <w:szCs w:val="28"/>
        </w:rPr>
        <w:tab/>
      </w:r>
      <w:r w:rsidR="00F93436">
        <w:rPr>
          <w:sz w:val="28"/>
          <w:szCs w:val="28"/>
        </w:rPr>
        <w:tab/>
        <w:t>December 8, 2024</w:t>
      </w:r>
    </w:p>
    <w:p w14:paraId="657BF70D" w14:textId="1D67E1F0" w:rsidR="00F93436" w:rsidRDefault="00F93436" w:rsidP="00F93436">
      <w:pPr>
        <w:rPr>
          <w:sz w:val="28"/>
          <w:szCs w:val="28"/>
        </w:rPr>
      </w:pPr>
      <w:r>
        <w:rPr>
          <w:sz w:val="28"/>
          <w:szCs w:val="28"/>
        </w:rPr>
        <w:t xml:space="preserve">Blk </w:t>
      </w:r>
      <w:r w:rsidR="009C1815">
        <w:rPr>
          <w:sz w:val="28"/>
          <w:szCs w:val="28"/>
        </w:rPr>
        <w:t xml:space="preserve">6 </w:t>
      </w:r>
      <w:r>
        <w:rPr>
          <w:sz w:val="28"/>
          <w:szCs w:val="28"/>
        </w:rPr>
        <w:t xml:space="preserve">Lot </w:t>
      </w:r>
      <w:r w:rsidR="009C1815">
        <w:rPr>
          <w:sz w:val="28"/>
          <w:szCs w:val="28"/>
        </w:rPr>
        <w:t>32-33</w:t>
      </w:r>
      <w:r>
        <w:rPr>
          <w:sz w:val="28"/>
          <w:szCs w:val="28"/>
        </w:rPr>
        <w:t xml:space="preserve"> </w:t>
      </w:r>
      <w:r w:rsidR="009C1815">
        <w:rPr>
          <w:sz w:val="28"/>
          <w:szCs w:val="28"/>
        </w:rPr>
        <w:t>Poinsettia</w:t>
      </w:r>
      <w:r>
        <w:rPr>
          <w:sz w:val="28"/>
          <w:szCs w:val="28"/>
        </w:rPr>
        <w:t xml:space="preserve"> Street</w:t>
      </w:r>
    </w:p>
    <w:p w14:paraId="5FC1884F" w14:textId="77777777" w:rsidR="00F93436" w:rsidRDefault="00F93436" w:rsidP="00F93436">
      <w:pPr>
        <w:rPr>
          <w:sz w:val="28"/>
          <w:szCs w:val="28"/>
        </w:rPr>
      </w:pPr>
    </w:p>
    <w:p w14:paraId="1E972FB2" w14:textId="77777777" w:rsidR="00F93436" w:rsidRDefault="00F93436" w:rsidP="00F93436">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290D6FD8" w14:textId="77777777" w:rsidR="00F93436" w:rsidRDefault="00F93436" w:rsidP="00F93436">
      <w:pPr>
        <w:jc w:val="both"/>
        <w:rPr>
          <w:sz w:val="28"/>
          <w:szCs w:val="28"/>
        </w:rPr>
      </w:pPr>
    </w:p>
    <w:p w14:paraId="03888372" w14:textId="77777777" w:rsidR="00F93436" w:rsidRDefault="00F93436" w:rsidP="00F93436">
      <w:pPr>
        <w:jc w:val="both"/>
        <w:rPr>
          <w:sz w:val="28"/>
          <w:szCs w:val="28"/>
        </w:rPr>
      </w:pPr>
      <w:r>
        <w:rPr>
          <w:sz w:val="28"/>
          <w:szCs w:val="28"/>
        </w:rPr>
        <w:tab/>
        <w:t>Attached here with are the unpaid months which you might have had neglected:</w:t>
      </w:r>
    </w:p>
    <w:p w14:paraId="272754F4" w14:textId="77777777" w:rsidR="00F93436" w:rsidRDefault="00F93436" w:rsidP="00F93436">
      <w:pPr>
        <w:jc w:val="both"/>
        <w:rPr>
          <w:sz w:val="28"/>
          <w:szCs w:val="28"/>
        </w:rPr>
      </w:pPr>
    </w:p>
    <w:p w14:paraId="2AF2D262" w14:textId="200A3382" w:rsidR="00F93436" w:rsidRDefault="009C1815" w:rsidP="00F93436">
      <w:pPr>
        <w:pStyle w:val="ListParagraph"/>
        <w:numPr>
          <w:ilvl w:val="0"/>
          <w:numId w:val="26"/>
        </w:numPr>
        <w:jc w:val="both"/>
        <w:rPr>
          <w:sz w:val="28"/>
          <w:szCs w:val="28"/>
        </w:rPr>
      </w:pPr>
      <w:r>
        <w:rPr>
          <w:sz w:val="28"/>
          <w:szCs w:val="28"/>
        </w:rPr>
        <w:t>July</w:t>
      </w:r>
      <w:r w:rsidR="00F93436">
        <w:rPr>
          <w:sz w:val="28"/>
          <w:szCs w:val="28"/>
        </w:rPr>
        <w:t xml:space="preserve"> - December 2023</w:t>
      </w:r>
      <w:r w:rsidR="00F93436">
        <w:rPr>
          <w:sz w:val="28"/>
          <w:szCs w:val="28"/>
        </w:rPr>
        <w:tab/>
      </w:r>
      <w:r>
        <w:rPr>
          <w:sz w:val="28"/>
          <w:szCs w:val="28"/>
        </w:rPr>
        <w:tab/>
      </w:r>
      <w:r w:rsidR="00F93436">
        <w:rPr>
          <w:sz w:val="28"/>
          <w:szCs w:val="28"/>
        </w:rPr>
        <w:t>–</w:t>
      </w:r>
      <w:r w:rsidR="00F93436">
        <w:rPr>
          <w:sz w:val="28"/>
          <w:szCs w:val="28"/>
        </w:rPr>
        <w:tab/>
      </w:r>
      <w:proofErr w:type="spellStart"/>
      <w:r w:rsidR="00F93436">
        <w:rPr>
          <w:sz w:val="28"/>
          <w:szCs w:val="28"/>
        </w:rPr>
        <w:t>Php</w:t>
      </w:r>
      <w:proofErr w:type="spellEnd"/>
      <w:r w:rsidR="00F93436">
        <w:rPr>
          <w:sz w:val="28"/>
          <w:szCs w:val="28"/>
        </w:rPr>
        <w:t xml:space="preserve"> </w:t>
      </w:r>
      <w:r>
        <w:rPr>
          <w:sz w:val="28"/>
          <w:szCs w:val="28"/>
        </w:rPr>
        <w:t>1</w:t>
      </w:r>
      <w:r w:rsidR="00F93436">
        <w:rPr>
          <w:sz w:val="28"/>
          <w:szCs w:val="28"/>
        </w:rPr>
        <w:t>,</w:t>
      </w:r>
      <w:r>
        <w:rPr>
          <w:sz w:val="28"/>
          <w:szCs w:val="28"/>
        </w:rPr>
        <w:t>2</w:t>
      </w:r>
      <w:r w:rsidR="00F93436">
        <w:rPr>
          <w:sz w:val="28"/>
          <w:szCs w:val="28"/>
        </w:rPr>
        <w:t>00.00</w:t>
      </w:r>
    </w:p>
    <w:p w14:paraId="407DC6DA" w14:textId="77777777" w:rsidR="00F93436" w:rsidRPr="00F93436" w:rsidRDefault="00F93436" w:rsidP="00F93436">
      <w:pPr>
        <w:pStyle w:val="ListParagraph"/>
        <w:numPr>
          <w:ilvl w:val="0"/>
          <w:numId w:val="26"/>
        </w:numPr>
        <w:jc w:val="both"/>
        <w:rPr>
          <w:sz w:val="28"/>
          <w:szCs w:val="28"/>
        </w:rPr>
      </w:pPr>
      <w:r>
        <w:rPr>
          <w:sz w:val="28"/>
          <w:szCs w:val="28"/>
        </w:rPr>
        <w:t>January - December 2024</w:t>
      </w:r>
      <w:r>
        <w:rPr>
          <w:sz w:val="28"/>
          <w:szCs w:val="28"/>
        </w:rPr>
        <w:tab/>
        <w:t>–</w:t>
      </w:r>
      <w:r>
        <w:rPr>
          <w:sz w:val="28"/>
          <w:szCs w:val="28"/>
        </w:rPr>
        <w:tab/>
      </w:r>
      <w:proofErr w:type="spellStart"/>
      <w:r w:rsidRPr="00F93436">
        <w:rPr>
          <w:sz w:val="28"/>
          <w:szCs w:val="28"/>
          <w:u w:val="single"/>
        </w:rPr>
        <w:t>Php</w:t>
      </w:r>
      <w:proofErr w:type="spellEnd"/>
      <w:r w:rsidRPr="00F93436">
        <w:rPr>
          <w:sz w:val="28"/>
          <w:szCs w:val="28"/>
          <w:u w:val="single"/>
        </w:rPr>
        <w:t xml:space="preserve"> 2,470.00</w:t>
      </w:r>
    </w:p>
    <w:p w14:paraId="34427D73" w14:textId="4D462AB3" w:rsidR="00F93436" w:rsidRDefault="00F93436" w:rsidP="00F93436">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w:t>
      </w:r>
      <w:r w:rsidR="009C1815">
        <w:rPr>
          <w:sz w:val="28"/>
          <w:szCs w:val="28"/>
        </w:rPr>
        <w:t>3</w:t>
      </w:r>
      <w:r>
        <w:rPr>
          <w:sz w:val="28"/>
          <w:szCs w:val="28"/>
        </w:rPr>
        <w:t>,</w:t>
      </w:r>
      <w:r w:rsidR="009C1815">
        <w:rPr>
          <w:sz w:val="28"/>
          <w:szCs w:val="28"/>
        </w:rPr>
        <w:t>6</w:t>
      </w:r>
      <w:r>
        <w:rPr>
          <w:sz w:val="28"/>
          <w:szCs w:val="28"/>
        </w:rPr>
        <w:t>70.00</w:t>
      </w:r>
    </w:p>
    <w:p w14:paraId="75D37FF6" w14:textId="77777777" w:rsidR="00F93436" w:rsidRDefault="00F93436" w:rsidP="00F93436">
      <w:pPr>
        <w:jc w:val="both"/>
        <w:rPr>
          <w:sz w:val="28"/>
          <w:szCs w:val="28"/>
        </w:rPr>
      </w:pPr>
    </w:p>
    <w:p w14:paraId="4DE102BE" w14:textId="77777777" w:rsidR="00F93436" w:rsidRDefault="00F93436" w:rsidP="00F93436">
      <w:pPr>
        <w:jc w:val="both"/>
        <w:rPr>
          <w:sz w:val="28"/>
          <w:szCs w:val="28"/>
        </w:rPr>
      </w:pPr>
      <w:r>
        <w:rPr>
          <w:sz w:val="28"/>
          <w:szCs w:val="28"/>
        </w:rPr>
        <w:tab/>
        <w:t>Kindly settle your monthly obligation within 15 calendar days. We sincerely appreciate your continued support and cooperation in helping our community thrive.</w:t>
      </w:r>
    </w:p>
    <w:p w14:paraId="4C330EF6" w14:textId="77777777" w:rsidR="00F93436" w:rsidRDefault="00F93436" w:rsidP="00F93436">
      <w:pPr>
        <w:jc w:val="both"/>
        <w:rPr>
          <w:sz w:val="28"/>
          <w:szCs w:val="28"/>
        </w:rPr>
      </w:pPr>
    </w:p>
    <w:p w14:paraId="5DD1C856" w14:textId="77777777" w:rsidR="00F93436" w:rsidRDefault="00F93436" w:rsidP="00F93436">
      <w:pPr>
        <w:jc w:val="both"/>
        <w:rPr>
          <w:sz w:val="28"/>
          <w:szCs w:val="28"/>
        </w:rPr>
      </w:pPr>
      <w:r>
        <w:rPr>
          <w:sz w:val="28"/>
          <w:szCs w:val="28"/>
        </w:rPr>
        <w:t>Thank you very much.</w:t>
      </w:r>
    </w:p>
    <w:p w14:paraId="53FF6455" w14:textId="77777777" w:rsidR="00F93436" w:rsidRDefault="00F93436" w:rsidP="00F93436">
      <w:pPr>
        <w:jc w:val="both"/>
        <w:rPr>
          <w:sz w:val="28"/>
          <w:szCs w:val="28"/>
        </w:rPr>
      </w:pPr>
    </w:p>
    <w:p w14:paraId="07B8E999" w14:textId="77777777" w:rsidR="00F93436" w:rsidRDefault="00F93436" w:rsidP="00F93436">
      <w:pPr>
        <w:jc w:val="both"/>
        <w:rPr>
          <w:sz w:val="28"/>
          <w:szCs w:val="28"/>
        </w:rPr>
      </w:pPr>
    </w:p>
    <w:p w14:paraId="5BE64874" w14:textId="77777777" w:rsidR="00F93436" w:rsidRDefault="00F93436" w:rsidP="00F93436">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2C767AFC" w14:textId="77777777" w:rsidR="00F93436" w:rsidRDefault="00F93436" w:rsidP="00F93436">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5858DE27" w14:textId="77777777" w:rsidR="00F93436" w:rsidRDefault="00F93436" w:rsidP="00F93436">
      <w:pPr>
        <w:jc w:val="both"/>
        <w:rPr>
          <w:sz w:val="28"/>
          <w:szCs w:val="28"/>
        </w:rPr>
      </w:pPr>
    </w:p>
    <w:p w14:paraId="644F5861" w14:textId="77777777" w:rsidR="00F93436" w:rsidRDefault="00F93436" w:rsidP="00F93436">
      <w:pPr>
        <w:jc w:val="both"/>
        <w:rPr>
          <w:sz w:val="28"/>
          <w:szCs w:val="28"/>
        </w:rPr>
      </w:pPr>
    </w:p>
    <w:p w14:paraId="52FE75C0" w14:textId="77777777" w:rsidR="00F93436" w:rsidRDefault="00F93436" w:rsidP="00F93436">
      <w:pPr>
        <w:jc w:val="center"/>
        <w:rPr>
          <w:sz w:val="28"/>
          <w:szCs w:val="28"/>
        </w:rPr>
      </w:pPr>
      <w:r>
        <w:rPr>
          <w:sz w:val="28"/>
          <w:szCs w:val="28"/>
        </w:rPr>
        <w:t>Arnel Dandoy</w:t>
      </w:r>
    </w:p>
    <w:p w14:paraId="06F831E7" w14:textId="77777777" w:rsidR="00F93436" w:rsidRPr="00F93436" w:rsidRDefault="00F93436" w:rsidP="00F93436">
      <w:pPr>
        <w:jc w:val="center"/>
        <w:rPr>
          <w:sz w:val="28"/>
          <w:szCs w:val="28"/>
        </w:rPr>
      </w:pPr>
      <w:r>
        <w:rPr>
          <w:sz w:val="28"/>
          <w:szCs w:val="28"/>
        </w:rPr>
        <w:t>President</w:t>
      </w:r>
    </w:p>
    <w:p w14:paraId="1D1B93C8" w14:textId="0E424771" w:rsidR="00F93436" w:rsidRDefault="00F93436" w:rsidP="00F93436">
      <w:pPr>
        <w:jc w:val="center"/>
        <w:rPr>
          <w:sz w:val="28"/>
          <w:szCs w:val="28"/>
        </w:rPr>
      </w:pPr>
    </w:p>
    <w:p w14:paraId="1FBB740C" w14:textId="77777777" w:rsidR="00F93436" w:rsidRDefault="00F93436">
      <w:pPr>
        <w:rPr>
          <w:sz w:val="28"/>
          <w:szCs w:val="28"/>
        </w:rPr>
      </w:pPr>
      <w:r>
        <w:rPr>
          <w:sz w:val="28"/>
          <w:szCs w:val="28"/>
        </w:rPr>
        <w:br w:type="page"/>
      </w:r>
    </w:p>
    <w:p w14:paraId="75E92255" w14:textId="77777777" w:rsidR="00F93436" w:rsidRDefault="00F93436" w:rsidP="00F93436">
      <w:pPr>
        <w:rPr>
          <w:sz w:val="28"/>
          <w:szCs w:val="28"/>
        </w:rPr>
      </w:pPr>
      <w:r>
        <w:rPr>
          <w:rFonts w:ascii="Arial" w:hAnsi="Arial" w:cs="Arial"/>
          <w:noProof/>
          <w:sz w:val="24"/>
          <w:szCs w:val="24"/>
          <w:lang w:val="en-PH"/>
        </w:rPr>
        <w:lastRenderedPageBreak/>
        <mc:AlternateContent>
          <mc:Choice Requires="wpg">
            <w:drawing>
              <wp:anchor distT="0" distB="0" distL="114300" distR="114300" simplePos="0" relativeHeight="251665408" behindDoc="0" locked="0" layoutInCell="1" allowOverlap="1" wp14:anchorId="100540B4" wp14:editId="348FF961">
                <wp:simplePos x="0" y="0"/>
                <wp:positionH relativeFrom="margin">
                  <wp:posOffset>-1066800</wp:posOffset>
                </wp:positionH>
                <wp:positionV relativeFrom="paragraph">
                  <wp:posOffset>-819150</wp:posOffset>
                </wp:positionV>
                <wp:extent cx="7981950" cy="1495425"/>
                <wp:effectExtent l="0" t="0" r="19050" b="28575"/>
                <wp:wrapNone/>
                <wp:docPr id="1852691159"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1782884153"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951578539"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B7CBE" w14:textId="77777777" w:rsidR="00F93436" w:rsidRPr="008226FA" w:rsidRDefault="00F93436" w:rsidP="00F93436">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128D49A9" w14:textId="77777777" w:rsidR="00F93436" w:rsidRPr="008226FA" w:rsidRDefault="00F93436" w:rsidP="00F93436">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421223743"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100540B4" id="_x0000_s1038" style="position:absolute;margin-left:-84pt;margin-top:-64.5pt;width:628.5pt;height:117.75pt;z-index:251665408;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">
                <v:shape id="Picture 0" o:spid="_x0000_s1039"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">
                  <v:imagedata r:id="rId11" o:title="17522241_120300002960271000_1104298204_o"/>
                </v:shape>
                <v:shape id="Text Box 9" o:spid="_x0000_s1040"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" filled="f" stroked="f">
                  <v:textbox>
                    <w:txbxContent>
                      <w:p w14:paraId="2D1B7CBE" w14:textId="77777777" w:rsidR="00F93436" w:rsidRPr="008226FA" w:rsidRDefault="00F93436" w:rsidP="00F93436">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128D49A9" w14:textId="77777777" w:rsidR="00F93436" w:rsidRPr="008226FA" w:rsidRDefault="00F93436" w:rsidP="00F93436">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 id="AutoShape 11" o:spid="_x0000_s1041"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"/>
                <w10:wrap anchorx="margin"/>
              </v:group>
            </w:pict>
          </mc:Fallback>
        </mc:AlternateContent>
      </w:r>
    </w:p>
    <w:p w14:paraId="0BD7148A" w14:textId="77777777" w:rsidR="00F93436" w:rsidRDefault="00F93436" w:rsidP="00F93436">
      <w:pPr>
        <w:rPr>
          <w:sz w:val="28"/>
          <w:szCs w:val="28"/>
        </w:rPr>
      </w:pPr>
    </w:p>
    <w:p w14:paraId="553B96C6" w14:textId="77777777" w:rsidR="00F93436" w:rsidRDefault="00F93436" w:rsidP="00F93436">
      <w:pPr>
        <w:rPr>
          <w:sz w:val="28"/>
          <w:szCs w:val="28"/>
        </w:rPr>
      </w:pPr>
    </w:p>
    <w:p w14:paraId="6A13FCF3" w14:textId="77777777" w:rsidR="00F93436" w:rsidRDefault="00F93436" w:rsidP="00F93436">
      <w:pPr>
        <w:rPr>
          <w:sz w:val="28"/>
          <w:szCs w:val="28"/>
        </w:rPr>
      </w:pPr>
    </w:p>
    <w:p w14:paraId="1BDBDA02" w14:textId="77777777" w:rsidR="00F93436" w:rsidRDefault="00F93436" w:rsidP="00F93436">
      <w:pPr>
        <w:jc w:val="center"/>
        <w:rPr>
          <w:sz w:val="28"/>
          <w:szCs w:val="28"/>
        </w:rPr>
      </w:pPr>
      <w:r>
        <w:rPr>
          <w:sz w:val="28"/>
          <w:szCs w:val="28"/>
        </w:rPr>
        <w:t>FINAL NOTICE</w:t>
      </w:r>
    </w:p>
    <w:p w14:paraId="5C474F7F" w14:textId="77777777" w:rsidR="00F93436" w:rsidRDefault="00F93436" w:rsidP="00F93436">
      <w:pPr>
        <w:jc w:val="center"/>
        <w:rPr>
          <w:sz w:val="28"/>
          <w:szCs w:val="28"/>
        </w:rPr>
      </w:pPr>
    </w:p>
    <w:p w14:paraId="36C1B3FF" w14:textId="77777777" w:rsidR="00F93436" w:rsidRDefault="00F93436" w:rsidP="00F93436">
      <w:pPr>
        <w:jc w:val="center"/>
        <w:rPr>
          <w:sz w:val="28"/>
          <w:szCs w:val="28"/>
        </w:rPr>
      </w:pPr>
    </w:p>
    <w:p w14:paraId="402316F4" w14:textId="2C502AF4" w:rsidR="00F93436" w:rsidRDefault="009C1815" w:rsidP="00F93436">
      <w:pPr>
        <w:rPr>
          <w:sz w:val="28"/>
          <w:szCs w:val="28"/>
        </w:rPr>
      </w:pPr>
      <w:proofErr w:type="spellStart"/>
      <w:r>
        <w:rPr>
          <w:sz w:val="28"/>
          <w:szCs w:val="28"/>
        </w:rPr>
        <w:t>Alexski</w:t>
      </w:r>
      <w:proofErr w:type="spellEnd"/>
      <w:r>
        <w:rPr>
          <w:sz w:val="28"/>
          <w:szCs w:val="28"/>
        </w:rPr>
        <w:t xml:space="preserve"> </w:t>
      </w:r>
      <w:proofErr w:type="spellStart"/>
      <w:r>
        <w:rPr>
          <w:sz w:val="28"/>
          <w:szCs w:val="28"/>
        </w:rPr>
        <w:t>Ladios</w:t>
      </w:r>
      <w:proofErr w:type="spellEnd"/>
      <w:r>
        <w:rPr>
          <w:sz w:val="28"/>
          <w:szCs w:val="28"/>
        </w:rPr>
        <w:tab/>
      </w:r>
      <w:r>
        <w:rPr>
          <w:sz w:val="28"/>
          <w:szCs w:val="28"/>
        </w:rPr>
        <w:tab/>
      </w:r>
      <w:r>
        <w:rPr>
          <w:sz w:val="28"/>
          <w:szCs w:val="28"/>
        </w:rPr>
        <w:tab/>
      </w:r>
      <w:r>
        <w:rPr>
          <w:sz w:val="28"/>
          <w:szCs w:val="28"/>
        </w:rPr>
        <w:tab/>
      </w:r>
      <w:r w:rsidR="00F93436">
        <w:rPr>
          <w:sz w:val="28"/>
          <w:szCs w:val="28"/>
        </w:rPr>
        <w:tab/>
      </w:r>
      <w:r w:rsidR="00F93436">
        <w:rPr>
          <w:sz w:val="28"/>
          <w:szCs w:val="28"/>
        </w:rPr>
        <w:tab/>
      </w:r>
      <w:r w:rsidR="00F93436">
        <w:rPr>
          <w:sz w:val="28"/>
          <w:szCs w:val="28"/>
        </w:rPr>
        <w:tab/>
      </w:r>
      <w:r w:rsidR="00F93436">
        <w:rPr>
          <w:sz w:val="28"/>
          <w:szCs w:val="28"/>
        </w:rPr>
        <w:tab/>
        <w:t>December 8, 2024</w:t>
      </w:r>
    </w:p>
    <w:p w14:paraId="1D3455E6" w14:textId="4CDF8837" w:rsidR="00F93436" w:rsidRDefault="00F93436" w:rsidP="00F93436">
      <w:pPr>
        <w:rPr>
          <w:sz w:val="28"/>
          <w:szCs w:val="28"/>
        </w:rPr>
      </w:pPr>
      <w:r>
        <w:rPr>
          <w:sz w:val="28"/>
          <w:szCs w:val="28"/>
        </w:rPr>
        <w:t xml:space="preserve">Blk </w:t>
      </w:r>
      <w:r w:rsidR="009C1815">
        <w:rPr>
          <w:sz w:val="28"/>
          <w:szCs w:val="28"/>
        </w:rPr>
        <w:t>8</w:t>
      </w:r>
      <w:r>
        <w:rPr>
          <w:sz w:val="28"/>
          <w:szCs w:val="28"/>
        </w:rPr>
        <w:t xml:space="preserve"> Lot </w:t>
      </w:r>
      <w:r w:rsidR="009C1815">
        <w:rPr>
          <w:sz w:val="28"/>
          <w:szCs w:val="28"/>
        </w:rPr>
        <w:t>7</w:t>
      </w:r>
      <w:r>
        <w:rPr>
          <w:sz w:val="28"/>
          <w:szCs w:val="28"/>
        </w:rPr>
        <w:t xml:space="preserve"> Dahlia Street</w:t>
      </w:r>
    </w:p>
    <w:p w14:paraId="7BD0286D" w14:textId="77777777" w:rsidR="00F93436" w:rsidRDefault="00F93436" w:rsidP="00F93436">
      <w:pPr>
        <w:rPr>
          <w:sz w:val="28"/>
          <w:szCs w:val="28"/>
        </w:rPr>
      </w:pPr>
    </w:p>
    <w:p w14:paraId="7BABCF8F" w14:textId="77777777" w:rsidR="00F93436" w:rsidRDefault="00F93436" w:rsidP="00F93436">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0946ABCC" w14:textId="77777777" w:rsidR="00F93436" w:rsidRDefault="00F93436" w:rsidP="00F93436">
      <w:pPr>
        <w:jc w:val="both"/>
        <w:rPr>
          <w:sz w:val="28"/>
          <w:szCs w:val="28"/>
        </w:rPr>
      </w:pPr>
    </w:p>
    <w:p w14:paraId="7739548C" w14:textId="77777777" w:rsidR="00F93436" w:rsidRDefault="00F93436" w:rsidP="00F93436">
      <w:pPr>
        <w:jc w:val="both"/>
        <w:rPr>
          <w:sz w:val="28"/>
          <w:szCs w:val="28"/>
        </w:rPr>
      </w:pPr>
      <w:r>
        <w:rPr>
          <w:sz w:val="28"/>
          <w:szCs w:val="28"/>
        </w:rPr>
        <w:tab/>
        <w:t>Attached here with are the unpaid months which you might have had neglected:</w:t>
      </w:r>
    </w:p>
    <w:p w14:paraId="6D6D7BD6" w14:textId="77777777" w:rsidR="00F93436" w:rsidRDefault="00F93436" w:rsidP="00F93436">
      <w:pPr>
        <w:jc w:val="both"/>
        <w:rPr>
          <w:sz w:val="28"/>
          <w:szCs w:val="28"/>
        </w:rPr>
      </w:pPr>
    </w:p>
    <w:p w14:paraId="1C34C00C" w14:textId="2B8067CA" w:rsidR="00F93436" w:rsidRDefault="009C1815" w:rsidP="00F93436">
      <w:pPr>
        <w:pStyle w:val="ListParagraph"/>
        <w:numPr>
          <w:ilvl w:val="0"/>
          <w:numId w:val="27"/>
        </w:numPr>
        <w:jc w:val="both"/>
        <w:rPr>
          <w:sz w:val="28"/>
          <w:szCs w:val="28"/>
        </w:rPr>
      </w:pPr>
      <w:r>
        <w:rPr>
          <w:sz w:val="28"/>
          <w:szCs w:val="28"/>
        </w:rPr>
        <w:t>May</w:t>
      </w:r>
      <w:r w:rsidR="00F93436">
        <w:rPr>
          <w:sz w:val="28"/>
          <w:szCs w:val="28"/>
        </w:rPr>
        <w:t xml:space="preserve"> - December 2023</w:t>
      </w:r>
      <w:r w:rsidR="00F93436">
        <w:rPr>
          <w:sz w:val="28"/>
          <w:szCs w:val="28"/>
        </w:rPr>
        <w:tab/>
      </w:r>
      <w:r>
        <w:rPr>
          <w:sz w:val="28"/>
          <w:szCs w:val="28"/>
        </w:rPr>
        <w:tab/>
      </w:r>
      <w:r w:rsidR="00F93436">
        <w:rPr>
          <w:sz w:val="28"/>
          <w:szCs w:val="28"/>
        </w:rPr>
        <w:t>–</w:t>
      </w:r>
      <w:r w:rsidR="00F93436">
        <w:rPr>
          <w:sz w:val="28"/>
          <w:szCs w:val="28"/>
        </w:rPr>
        <w:tab/>
      </w:r>
      <w:proofErr w:type="spellStart"/>
      <w:r w:rsidR="00F93436">
        <w:rPr>
          <w:sz w:val="28"/>
          <w:szCs w:val="28"/>
        </w:rPr>
        <w:t>Php</w:t>
      </w:r>
      <w:proofErr w:type="spellEnd"/>
      <w:r w:rsidR="00F93436">
        <w:rPr>
          <w:sz w:val="28"/>
          <w:szCs w:val="28"/>
        </w:rPr>
        <w:t xml:space="preserve"> </w:t>
      </w:r>
      <w:r>
        <w:rPr>
          <w:sz w:val="28"/>
          <w:szCs w:val="28"/>
        </w:rPr>
        <w:t>1</w:t>
      </w:r>
      <w:r w:rsidR="00F93436">
        <w:rPr>
          <w:sz w:val="28"/>
          <w:szCs w:val="28"/>
        </w:rPr>
        <w:t>,</w:t>
      </w:r>
      <w:r>
        <w:rPr>
          <w:sz w:val="28"/>
          <w:szCs w:val="28"/>
        </w:rPr>
        <w:t>6</w:t>
      </w:r>
      <w:r w:rsidR="00F93436">
        <w:rPr>
          <w:sz w:val="28"/>
          <w:szCs w:val="28"/>
        </w:rPr>
        <w:t>00.00</w:t>
      </w:r>
    </w:p>
    <w:p w14:paraId="2EB85737" w14:textId="77777777" w:rsidR="00F93436" w:rsidRPr="00F93436" w:rsidRDefault="00F93436" w:rsidP="00F93436">
      <w:pPr>
        <w:pStyle w:val="ListParagraph"/>
        <w:numPr>
          <w:ilvl w:val="0"/>
          <w:numId w:val="27"/>
        </w:numPr>
        <w:jc w:val="both"/>
        <w:rPr>
          <w:sz w:val="28"/>
          <w:szCs w:val="28"/>
        </w:rPr>
      </w:pPr>
      <w:r>
        <w:rPr>
          <w:sz w:val="28"/>
          <w:szCs w:val="28"/>
        </w:rPr>
        <w:t>January - December 2024</w:t>
      </w:r>
      <w:r>
        <w:rPr>
          <w:sz w:val="28"/>
          <w:szCs w:val="28"/>
        </w:rPr>
        <w:tab/>
        <w:t>–</w:t>
      </w:r>
      <w:r>
        <w:rPr>
          <w:sz w:val="28"/>
          <w:szCs w:val="28"/>
        </w:rPr>
        <w:tab/>
      </w:r>
      <w:proofErr w:type="spellStart"/>
      <w:r w:rsidRPr="00F93436">
        <w:rPr>
          <w:sz w:val="28"/>
          <w:szCs w:val="28"/>
          <w:u w:val="single"/>
        </w:rPr>
        <w:t>Php</w:t>
      </w:r>
      <w:proofErr w:type="spellEnd"/>
      <w:r w:rsidRPr="00F93436">
        <w:rPr>
          <w:sz w:val="28"/>
          <w:szCs w:val="28"/>
          <w:u w:val="single"/>
        </w:rPr>
        <w:t xml:space="preserve"> 2,470.00</w:t>
      </w:r>
    </w:p>
    <w:p w14:paraId="70F69E10" w14:textId="634559AD" w:rsidR="00F93436" w:rsidRDefault="00F93436" w:rsidP="00F93436">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4,</w:t>
      </w:r>
      <w:r w:rsidR="009C1815">
        <w:rPr>
          <w:sz w:val="28"/>
          <w:szCs w:val="28"/>
        </w:rPr>
        <w:t>0</w:t>
      </w:r>
      <w:r>
        <w:rPr>
          <w:sz w:val="28"/>
          <w:szCs w:val="28"/>
        </w:rPr>
        <w:t>70.00</w:t>
      </w:r>
    </w:p>
    <w:p w14:paraId="401AB7C9" w14:textId="77777777" w:rsidR="00F93436" w:rsidRDefault="00F93436" w:rsidP="00F93436">
      <w:pPr>
        <w:jc w:val="both"/>
        <w:rPr>
          <w:sz w:val="28"/>
          <w:szCs w:val="28"/>
        </w:rPr>
      </w:pPr>
    </w:p>
    <w:p w14:paraId="5C096A1E" w14:textId="77777777" w:rsidR="00F93436" w:rsidRDefault="00F93436" w:rsidP="00F93436">
      <w:pPr>
        <w:jc w:val="both"/>
        <w:rPr>
          <w:sz w:val="28"/>
          <w:szCs w:val="28"/>
        </w:rPr>
      </w:pPr>
      <w:r>
        <w:rPr>
          <w:sz w:val="28"/>
          <w:szCs w:val="28"/>
        </w:rPr>
        <w:tab/>
        <w:t>Kindly settle your monthly obligation within 15 calendar days. We sincerely appreciate your continued support and cooperation in helping our community thrive.</w:t>
      </w:r>
    </w:p>
    <w:p w14:paraId="7038E167" w14:textId="77777777" w:rsidR="00F93436" w:rsidRDefault="00F93436" w:rsidP="00F93436">
      <w:pPr>
        <w:jc w:val="both"/>
        <w:rPr>
          <w:sz w:val="28"/>
          <w:szCs w:val="28"/>
        </w:rPr>
      </w:pPr>
    </w:p>
    <w:p w14:paraId="512C2AD2" w14:textId="77777777" w:rsidR="00F93436" w:rsidRDefault="00F93436" w:rsidP="00F93436">
      <w:pPr>
        <w:jc w:val="both"/>
        <w:rPr>
          <w:sz w:val="28"/>
          <w:szCs w:val="28"/>
        </w:rPr>
      </w:pPr>
      <w:r>
        <w:rPr>
          <w:sz w:val="28"/>
          <w:szCs w:val="28"/>
        </w:rPr>
        <w:t>Thank you very much.</w:t>
      </w:r>
    </w:p>
    <w:p w14:paraId="2673A49D" w14:textId="77777777" w:rsidR="00F93436" w:rsidRDefault="00F93436" w:rsidP="00F93436">
      <w:pPr>
        <w:jc w:val="both"/>
        <w:rPr>
          <w:sz w:val="28"/>
          <w:szCs w:val="28"/>
        </w:rPr>
      </w:pPr>
    </w:p>
    <w:p w14:paraId="3D7EEB35" w14:textId="77777777" w:rsidR="00F93436" w:rsidRDefault="00F93436" w:rsidP="00F93436">
      <w:pPr>
        <w:jc w:val="both"/>
        <w:rPr>
          <w:sz w:val="28"/>
          <w:szCs w:val="28"/>
        </w:rPr>
      </w:pPr>
    </w:p>
    <w:p w14:paraId="491237BB" w14:textId="77777777" w:rsidR="00F93436" w:rsidRDefault="00F93436" w:rsidP="00F93436">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5AF0D4DA" w14:textId="77777777" w:rsidR="00F93436" w:rsidRDefault="00F93436" w:rsidP="00F93436">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642299D1" w14:textId="77777777" w:rsidR="00F93436" w:rsidRDefault="00F93436" w:rsidP="00F93436">
      <w:pPr>
        <w:jc w:val="both"/>
        <w:rPr>
          <w:sz w:val="28"/>
          <w:szCs w:val="28"/>
        </w:rPr>
      </w:pPr>
    </w:p>
    <w:p w14:paraId="1E73D2FA" w14:textId="77777777" w:rsidR="00F93436" w:rsidRDefault="00F93436" w:rsidP="00F93436">
      <w:pPr>
        <w:jc w:val="both"/>
        <w:rPr>
          <w:sz w:val="28"/>
          <w:szCs w:val="28"/>
        </w:rPr>
      </w:pPr>
    </w:p>
    <w:p w14:paraId="5C717173" w14:textId="77777777" w:rsidR="00F93436" w:rsidRDefault="00F93436" w:rsidP="00F93436">
      <w:pPr>
        <w:jc w:val="center"/>
        <w:rPr>
          <w:sz w:val="28"/>
          <w:szCs w:val="28"/>
        </w:rPr>
      </w:pPr>
      <w:r>
        <w:rPr>
          <w:sz w:val="28"/>
          <w:szCs w:val="28"/>
        </w:rPr>
        <w:t>Arnel Dandoy</w:t>
      </w:r>
    </w:p>
    <w:p w14:paraId="071A1E33" w14:textId="77777777" w:rsidR="00F93436" w:rsidRPr="00F93436" w:rsidRDefault="00F93436" w:rsidP="00F93436">
      <w:pPr>
        <w:jc w:val="center"/>
        <w:rPr>
          <w:sz w:val="28"/>
          <w:szCs w:val="28"/>
        </w:rPr>
      </w:pPr>
      <w:r>
        <w:rPr>
          <w:sz w:val="28"/>
          <w:szCs w:val="28"/>
        </w:rPr>
        <w:t>President</w:t>
      </w:r>
    </w:p>
    <w:p w14:paraId="3C546F65" w14:textId="58273778" w:rsidR="00F93436" w:rsidRDefault="00F93436" w:rsidP="00F93436">
      <w:pPr>
        <w:jc w:val="center"/>
        <w:rPr>
          <w:sz w:val="28"/>
          <w:szCs w:val="28"/>
        </w:rPr>
      </w:pPr>
    </w:p>
    <w:p w14:paraId="7387E1D0" w14:textId="77777777" w:rsidR="00F93436" w:rsidRDefault="00F93436">
      <w:pPr>
        <w:rPr>
          <w:sz w:val="28"/>
          <w:szCs w:val="28"/>
        </w:rPr>
      </w:pPr>
      <w:r>
        <w:rPr>
          <w:sz w:val="28"/>
          <w:szCs w:val="28"/>
        </w:rPr>
        <w:br w:type="page"/>
      </w:r>
    </w:p>
    <w:p w14:paraId="19E3D7F7" w14:textId="4DCB5397" w:rsidR="009C1815" w:rsidRDefault="009C1815" w:rsidP="009C1815">
      <w:pPr>
        <w:rPr>
          <w:sz w:val="28"/>
          <w:szCs w:val="28"/>
        </w:rPr>
      </w:pPr>
      <w:r>
        <w:rPr>
          <w:rFonts w:ascii="Arial" w:hAnsi="Arial" w:cs="Arial"/>
          <w:noProof/>
          <w:sz w:val="24"/>
          <w:szCs w:val="24"/>
          <w:lang w:val="en-PH"/>
        </w:rPr>
        <w:lastRenderedPageBreak/>
        <mc:AlternateContent>
          <mc:Choice Requires="wpg">
            <w:drawing>
              <wp:anchor distT="0" distB="0" distL="114300" distR="114300" simplePos="0" relativeHeight="251667456" behindDoc="0" locked="0" layoutInCell="1" allowOverlap="1" wp14:anchorId="471A71B9" wp14:editId="5C89B327">
                <wp:simplePos x="0" y="0"/>
                <wp:positionH relativeFrom="margin">
                  <wp:posOffset>-1066800</wp:posOffset>
                </wp:positionH>
                <wp:positionV relativeFrom="paragraph">
                  <wp:posOffset>-819150</wp:posOffset>
                </wp:positionV>
                <wp:extent cx="7981950" cy="1495425"/>
                <wp:effectExtent l="0" t="0" r="19050" b="28575"/>
                <wp:wrapNone/>
                <wp:docPr id="1940025172"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858387903"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1169858614"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BD9A4" w14:textId="77777777" w:rsidR="009C1815" w:rsidRPr="008226FA" w:rsidRDefault="009C1815" w:rsidP="009C1815">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76594410" w14:textId="77777777" w:rsidR="009C1815" w:rsidRPr="008226FA" w:rsidRDefault="009C1815" w:rsidP="009C1815">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928466454"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471A71B9" id="_x0000_s1042" style="position:absolute;margin-left:-84pt;margin-top:-64.5pt;width:628.5pt;height:117.75pt;z-index:251667456;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">
                <v:shape id="Picture 0" o:spid="_x0000_s1043"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">
                  <v:imagedata r:id="rId11" o:title="17522241_120300002960271000_1104298204_o"/>
                </v:shape>
                <v:shape id="Text Box 9" o:spid="_x0000_s1044"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" filled="f" stroked="f">
                  <v:textbox>
                    <w:txbxContent>
                      <w:p w14:paraId="3C7BD9A4" w14:textId="77777777" w:rsidR="009C1815" w:rsidRPr="008226FA" w:rsidRDefault="009C1815" w:rsidP="009C1815">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76594410" w14:textId="77777777" w:rsidR="009C1815" w:rsidRPr="008226FA" w:rsidRDefault="009C1815" w:rsidP="009C1815">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 id="AutoShape 11" o:spid="_x0000_s1045"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"/>
                <w10:wrap anchorx="margin"/>
              </v:group>
            </w:pict>
          </mc:Fallback>
        </mc:AlternateContent>
      </w:r>
    </w:p>
    <w:p w14:paraId="54E0EB62" w14:textId="77777777" w:rsidR="009C1815" w:rsidRDefault="009C1815" w:rsidP="009C1815">
      <w:pPr>
        <w:rPr>
          <w:sz w:val="28"/>
          <w:szCs w:val="28"/>
        </w:rPr>
      </w:pPr>
    </w:p>
    <w:p w14:paraId="53B2F879" w14:textId="77777777" w:rsidR="009C1815" w:rsidRDefault="009C1815" w:rsidP="009C1815">
      <w:pPr>
        <w:rPr>
          <w:sz w:val="28"/>
          <w:szCs w:val="28"/>
        </w:rPr>
      </w:pPr>
    </w:p>
    <w:p w14:paraId="03745974" w14:textId="77777777" w:rsidR="009C1815" w:rsidRDefault="009C1815" w:rsidP="009C1815">
      <w:pPr>
        <w:jc w:val="center"/>
        <w:rPr>
          <w:sz w:val="28"/>
          <w:szCs w:val="28"/>
        </w:rPr>
      </w:pPr>
    </w:p>
    <w:p w14:paraId="13F32D0D" w14:textId="2C138224" w:rsidR="009C1815" w:rsidRDefault="009C1815" w:rsidP="009C1815">
      <w:pPr>
        <w:jc w:val="center"/>
        <w:rPr>
          <w:sz w:val="28"/>
          <w:szCs w:val="28"/>
        </w:rPr>
      </w:pPr>
      <w:r>
        <w:rPr>
          <w:sz w:val="28"/>
          <w:szCs w:val="28"/>
        </w:rPr>
        <w:t>FINAL NOTICE</w:t>
      </w:r>
    </w:p>
    <w:p w14:paraId="7313FF32" w14:textId="77777777" w:rsidR="009C1815" w:rsidRDefault="009C1815" w:rsidP="009C1815">
      <w:pPr>
        <w:jc w:val="center"/>
        <w:rPr>
          <w:sz w:val="28"/>
          <w:szCs w:val="28"/>
        </w:rPr>
      </w:pPr>
    </w:p>
    <w:p w14:paraId="61321933" w14:textId="77777777" w:rsidR="009C1815" w:rsidRDefault="009C1815" w:rsidP="009C1815">
      <w:pPr>
        <w:jc w:val="center"/>
        <w:rPr>
          <w:sz w:val="28"/>
          <w:szCs w:val="28"/>
        </w:rPr>
      </w:pPr>
    </w:p>
    <w:p w14:paraId="59FD9311" w14:textId="3A440100" w:rsidR="009C1815" w:rsidRDefault="009C1815" w:rsidP="009C1815">
      <w:pPr>
        <w:rPr>
          <w:sz w:val="28"/>
          <w:szCs w:val="28"/>
        </w:rPr>
      </w:pPr>
      <w:r>
        <w:rPr>
          <w:sz w:val="28"/>
          <w:szCs w:val="28"/>
        </w:rPr>
        <w:t xml:space="preserve">Jayme </w:t>
      </w:r>
      <w:proofErr w:type="spellStart"/>
      <w:r>
        <w:rPr>
          <w:sz w:val="28"/>
          <w:szCs w:val="28"/>
        </w:rPr>
        <w:t>Pagdulagan</w:t>
      </w:r>
      <w:proofErr w:type="spellEnd"/>
      <w:r>
        <w:rPr>
          <w:sz w:val="28"/>
          <w:szCs w:val="28"/>
        </w:rPr>
        <w:t xml:space="preserve"> / Jasmin Coloma</w:t>
      </w:r>
      <w:r>
        <w:rPr>
          <w:sz w:val="28"/>
          <w:szCs w:val="28"/>
        </w:rPr>
        <w:tab/>
      </w:r>
      <w:r>
        <w:rPr>
          <w:sz w:val="28"/>
          <w:szCs w:val="28"/>
        </w:rPr>
        <w:tab/>
      </w:r>
      <w:r>
        <w:rPr>
          <w:sz w:val="28"/>
          <w:szCs w:val="28"/>
        </w:rPr>
        <w:tab/>
      </w:r>
      <w:r>
        <w:rPr>
          <w:sz w:val="28"/>
          <w:szCs w:val="28"/>
        </w:rPr>
        <w:tab/>
      </w:r>
      <w:r>
        <w:rPr>
          <w:sz w:val="28"/>
          <w:szCs w:val="28"/>
        </w:rPr>
        <w:tab/>
        <w:t>December 8, 2024</w:t>
      </w:r>
    </w:p>
    <w:p w14:paraId="6FFFCF56" w14:textId="5D972BD5" w:rsidR="009C1815" w:rsidRDefault="009C1815" w:rsidP="009C1815">
      <w:pPr>
        <w:rPr>
          <w:sz w:val="28"/>
          <w:szCs w:val="28"/>
        </w:rPr>
      </w:pPr>
      <w:r>
        <w:rPr>
          <w:sz w:val="28"/>
          <w:szCs w:val="28"/>
        </w:rPr>
        <w:t xml:space="preserve">Blk 6 Lot </w:t>
      </w:r>
      <w:r>
        <w:rPr>
          <w:sz w:val="28"/>
          <w:szCs w:val="28"/>
        </w:rPr>
        <w:t>42</w:t>
      </w:r>
      <w:r>
        <w:rPr>
          <w:sz w:val="28"/>
          <w:szCs w:val="28"/>
        </w:rPr>
        <w:t xml:space="preserve"> </w:t>
      </w:r>
      <w:r>
        <w:rPr>
          <w:sz w:val="28"/>
          <w:szCs w:val="28"/>
        </w:rPr>
        <w:t>Hyacinth</w:t>
      </w:r>
      <w:r>
        <w:rPr>
          <w:sz w:val="28"/>
          <w:szCs w:val="28"/>
        </w:rPr>
        <w:t xml:space="preserve"> Street</w:t>
      </w:r>
    </w:p>
    <w:p w14:paraId="43C2001E" w14:textId="77777777" w:rsidR="009C1815" w:rsidRDefault="009C1815" w:rsidP="009C1815">
      <w:pPr>
        <w:rPr>
          <w:sz w:val="28"/>
          <w:szCs w:val="28"/>
        </w:rPr>
      </w:pPr>
    </w:p>
    <w:p w14:paraId="048B4BB4" w14:textId="77777777" w:rsidR="009C1815" w:rsidRDefault="009C1815" w:rsidP="009C1815">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6EE3F2D5" w14:textId="77777777" w:rsidR="009C1815" w:rsidRDefault="009C1815" w:rsidP="009C1815">
      <w:pPr>
        <w:jc w:val="both"/>
        <w:rPr>
          <w:sz w:val="28"/>
          <w:szCs w:val="28"/>
        </w:rPr>
      </w:pPr>
    </w:p>
    <w:p w14:paraId="39E7C94B" w14:textId="77777777" w:rsidR="009C1815" w:rsidRDefault="009C1815" w:rsidP="009C1815">
      <w:pPr>
        <w:jc w:val="both"/>
        <w:rPr>
          <w:sz w:val="28"/>
          <w:szCs w:val="28"/>
        </w:rPr>
      </w:pPr>
      <w:r>
        <w:rPr>
          <w:sz w:val="28"/>
          <w:szCs w:val="28"/>
        </w:rPr>
        <w:tab/>
        <w:t>Attached here with are the unpaid months which you might have had neglected:</w:t>
      </w:r>
    </w:p>
    <w:p w14:paraId="0C221C17" w14:textId="77777777" w:rsidR="009C1815" w:rsidRDefault="009C1815" w:rsidP="009C1815">
      <w:pPr>
        <w:jc w:val="both"/>
        <w:rPr>
          <w:sz w:val="28"/>
          <w:szCs w:val="28"/>
        </w:rPr>
      </w:pPr>
    </w:p>
    <w:p w14:paraId="587157E4" w14:textId="77777777" w:rsidR="009C1815" w:rsidRDefault="009C1815" w:rsidP="009C1815">
      <w:pPr>
        <w:pStyle w:val="ListParagraph"/>
        <w:numPr>
          <w:ilvl w:val="0"/>
          <w:numId w:val="28"/>
        </w:numPr>
        <w:jc w:val="both"/>
        <w:rPr>
          <w:sz w:val="28"/>
          <w:szCs w:val="28"/>
        </w:rPr>
      </w:pPr>
      <w:r>
        <w:rPr>
          <w:sz w:val="28"/>
          <w:szCs w:val="28"/>
        </w:rPr>
        <w:t>January - December 2020</w:t>
      </w:r>
      <w:r>
        <w:rPr>
          <w:sz w:val="28"/>
          <w:szCs w:val="28"/>
        </w:rPr>
        <w:tab/>
        <w:t>–</w:t>
      </w:r>
      <w:r>
        <w:rPr>
          <w:sz w:val="28"/>
          <w:szCs w:val="28"/>
        </w:rPr>
        <w:tab/>
      </w:r>
      <w:proofErr w:type="spellStart"/>
      <w:r>
        <w:rPr>
          <w:sz w:val="28"/>
          <w:szCs w:val="28"/>
        </w:rPr>
        <w:t>Php</w:t>
      </w:r>
      <w:proofErr w:type="spellEnd"/>
      <w:r>
        <w:rPr>
          <w:sz w:val="28"/>
          <w:szCs w:val="28"/>
        </w:rPr>
        <w:t xml:space="preserve">   2,400.00</w:t>
      </w:r>
    </w:p>
    <w:p w14:paraId="0F45B2ED" w14:textId="77777777" w:rsidR="009C1815" w:rsidRDefault="009C1815" w:rsidP="009C1815">
      <w:pPr>
        <w:pStyle w:val="ListParagraph"/>
        <w:numPr>
          <w:ilvl w:val="0"/>
          <w:numId w:val="28"/>
        </w:numPr>
        <w:jc w:val="both"/>
        <w:rPr>
          <w:sz w:val="28"/>
          <w:szCs w:val="28"/>
        </w:rPr>
      </w:pPr>
      <w:r>
        <w:rPr>
          <w:sz w:val="28"/>
          <w:szCs w:val="28"/>
        </w:rPr>
        <w:t>January - December 2021</w:t>
      </w:r>
      <w:r>
        <w:rPr>
          <w:sz w:val="28"/>
          <w:szCs w:val="28"/>
        </w:rPr>
        <w:tab/>
        <w:t>–</w:t>
      </w:r>
      <w:r>
        <w:rPr>
          <w:sz w:val="28"/>
          <w:szCs w:val="28"/>
        </w:rPr>
        <w:tab/>
      </w:r>
      <w:proofErr w:type="spellStart"/>
      <w:r>
        <w:rPr>
          <w:sz w:val="28"/>
          <w:szCs w:val="28"/>
        </w:rPr>
        <w:t>Php</w:t>
      </w:r>
      <w:proofErr w:type="spellEnd"/>
      <w:r>
        <w:rPr>
          <w:sz w:val="28"/>
          <w:szCs w:val="28"/>
        </w:rPr>
        <w:t xml:space="preserve">   2,400.00</w:t>
      </w:r>
    </w:p>
    <w:p w14:paraId="7FEDF38D" w14:textId="77777777" w:rsidR="009C1815" w:rsidRDefault="009C1815" w:rsidP="009C1815">
      <w:pPr>
        <w:pStyle w:val="ListParagraph"/>
        <w:numPr>
          <w:ilvl w:val="0"/>
          <w:numId w:val="28"/>
        </w:numPr>
        <w:jc w:val="both"/>
        <w:rPr>
          <w:sz w:val="28"/>
          <w:szCs w:val="28"/>
        </w:rPr>
      </w:pPr>
      <w:r>
        <w:rPr>
          <w:sz w:val="28"/>
          <w:szCs w:val="28"/>
        </w:rPr>
        <w:t>January - December 2022</w:t>
      </w:r>
      <w:r>
        <w:rPr>
          <w:sz w:val="28"/>
          <w:szCs w:val="28"/>
        </w:rPr>
        <w:tab/>
        <w:t>–</w:t>
      </w:r>
      <w:r>
        <w:rPr>
          <w:sz w:val="28"/>
          <w:szCs w:val="28"/>
        </w:rPr>
        <w:tab/>
      </w:r>
      <w:proofErr w:type="spellStart"/>
      <w:r>
        <w:rPr>
          <w:sz w:val="28"/>
          <w:szCs w:val="28"/>
        </w:rPr>
        <w:t>Php</w:t>
      </w:r>
      <w:proofErr w:type="spellEnd"/>
      <w:r>
        <w:rPr>
          <w:sz w:val="28"/>
          <w:szCs w:val="28"/>
        </w:rPr>
        <w:t xml:space="preserve">   2,400.00</w:t>
      </w:r>
    </w:p>
    <w:p w14:paraId="66A57709" w14:textId="77777777" w:rsidR="009C1815" w:rsidRPr="009C1815" w:rsidRDefault="009C1815" w:rsidP="009C1815">
      <w:pPr>
        <w:pStyle w:val="ListParagraph"/>
        <w:numPr>
          <w:ilvl w:val="0"/>
          <w:numId w:val="28"/>
        </w:numPr>
        <w:jc w:val="both"/>
        <w:rPr>
          <w:sz w:val="28"/>
          <w:szCs w:val="28"/>
        </w:rPr>
      </w:pPr>
      <w:r>
        <w:rPr>
          <w:sz w:val="28"/>
          <w:szCs w:val="28"/>
        </w:rPr>
        <w:t>January - December 2023</w:t>
      </w:r>
      <w:r>
        <w:rPr>
          <w:sz w:val="28"/>
          <w:szCs w:val="28"/>
        </w:rPr>
        <w:tab/>
        <w:t>–</w:t>
      </w:r>
      <w:r>
        <w:rPr>
          <w:sz w:val="28"/>
          <w:szCs w:val="28"/>
        </w:rPr>
        <w:tab/>
      </w:r>
      <w:proofErr w:type="spellStart"/>
      <w:r>
        <w:rPr>
          <w:sz w:val="28"/>
          <w:szCs w:val="28"/>
        </w:rPr>
        <w:t>Php</w:t>
      </w:r>
      <w:proofErr w:type="spellEnd"/>
      <w:r>
        <w:rPr>
          <w:sz w:val="28"/>
          <w:szCs w:val="28"/>
        </w:rPr>
        <w:t xml:space="preserve">   2,400.00</w:t>
      </w:r>
    </w:p>
    <w:p w14:paraId="74D47633" w14:textId="77777777" w:rsidR="009C1815" w:rsidRPr="00F93436" w:rsidRDefault="009C1815" w:rsidP="009C1815">
      <w:pPr>
        <w:pStyle w:val="ListParagraph"/>
        <w:numPr>
          <w:ilvl w:val="0"/>
          <w:numId w:val="28"/>
        </w:numPr>
        <w:jc w:val="both"/>
        <w:rPr>
          <w:sz w:val="28"/>
          <w:szCs w:val="28"/>
        </w:rPr>
      </w:pPr>
      <w:r>
        <w:rPr>
          <w:sz w:val="28"/>
          <w:szCs w:val="28"/>
        </w:rPr>
        <w:t>January - December 2024</w:t>
      </w:r>
      <w:r>
        <w:rPr>
          <w:sz w:val="28"/>
          <w:szCs w:val="28"/>
        </w:rPr>
        <w:tab/>
        <w:t>–</w:t>
      </w:r>
      <w:r>
        <w:rPr>
          <w:sz w:val="28"/>
          <w:szCs w:val="28"/>
        </w:rPr>
        <w:tab/>
      </w:r>
      <w:proofErr w:type="spellStart"/>
      <w:r w:rsidRPr="00F93436">
        <w:rPr>
          <w:sz w:val="28"/>
          <w:szCs w:val="28"/>
          <w:u w:val="single"/>
        </w:rPr>
        <w:t>Php</w:t>
      </w:r>
      <w:proofErr w:type="spellEnd"/>
      <w:r w:rsidRPr="00F93436">
        <w:rPr>
          <w:sz w:val="28"/>
          <w:szCs w:val="28"/>
          <w:u w:val="single"/>
        </w:rPr>
        <w:t xml:space="preserve"> </w:t>
      </w:r>
      <w:r>
        <w:rPr>
          <w:sz w:val="28"/>
          <w:szCs w:val="28"/>
          <w:u w:val="single"/>
        </w:rPr>
        <w:t xml:space="preserve">  </w:t>
      </w:r>
      <w:r w:rsidRPr="00F93436">
        <w:rPr>
          <w:sz w:val="28"/>
          <w:szCs w:val="28"/>
          <w:u w:val="single"/>
        </w:rPr>
        <w:t>2,470.00</w:t>
      </w:r>
    </w:p>
    <w:p w14:paraId="15C76BE1" w14:textId="77777777" w:rsidR="009C1815" w:rsidRDefault="009C1815" w:rsidP="009C1815">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12,070.00</w:t>
      </w:r>
    </w:p>
    <w:p w14:paraId="5F3A16A8" w14:textId="77777777" w:rsidR="009C1815" w:rsidRDefault="009C1815" w:rsidP="009C1815">
      <w:pPr>
        <w:jc w:val="both"/>
        <w:rPr>
          <w:sz w:val="28"/>
          <w:szCs w:val="28"/>
        </w:rPr>
      </w:pPr>
    </w:p>
    <w:p w14:paraId="52841D5F" w14:textId="77777777" w:rsidR="009C1815" w:rsidRDefault="009C1815" w:rsidP="009C1815">
      <w:pPr>
        <w:jc w:val="both"/>
        <w:rPr>
          <w:sz w:val="28"/>
          <w:szCs w:val="28"/>
        </w:rPr>
      </w:pPr>
      <w:r>
        <w:rPr>
          <w:sz w:val="28"/>
          <w:szCs w:val="28"/>
        </w:rPr>
        <w:tab/>
        <w:t>Kindly settle your monthly obligation within 15 calendar days. We sincerely appreciate your continued support and cooperation in helping our community thrive.</w:t>
      </w:r>
    </w:p>
    <w:p w14:paraId="3167A665" w14:textId="77777777" w:rsidR="009C1815" w:rsidRDefault="009C1815" w:rsidP="009C1815">
      <w:pPr>
        <w:jc w:val="both"/>
        <w:rPr>
          <w:sz w:val="28"/>
          <w:szCs w:val="28"/>
        </w:rPr>
      </w:pPr>
    </w:p>
    <w:p w14:paraId="70674535" w14:textId="77777777" w:rsidR="009C1815" w:rsidRDefault="009C1815" w:rsidP="009C1815">
      <w:pPr>
        <w:jc w:val="both"/>
        <w:rPr>
          <w:sz w:val="28"/>
          <w:szCs w:val="28"/>
        </w:rPr>
      </w:pPr>
      <w:r>
        <w:rPr>
          <w:sz w:val="28"/>
          <w:szCs w:val="28"/>
        </w:rPr>
        <w:t>Thank you very much.</w:t>
      </w:r>
    </w:p>
    <w:p w14:paraId="44D6FE43" w14:textId="77777777" w:rsidR="009C1815" w:rsidRDefault="009C1815" w:rsidP="009C1815">
      <w:pPr>
        <w:jc w:val="both"/>
        <w:rPr>
          <w:sz w:val="28"/>
          <w:szCs w:val="28"/>
        </w:rPr>
      </w:pPr>
    </w:p>
    <w:p w14:paraId="06E51B7F" w14:textId="77777777" w:rsidR="009C1815" w:rsidRDefault="009C1815" w:rsidP="009C1815">
      <w:pPr>
        <w:jc w:val="both"/>
        <w:rPr>
          <w:sz w:val="28"/>
          <w:szCs w:val="28"/>
        </w:rPr>
      </w:pPr>
    </w:p>
    <w:p w14:paraId="1E5C91BC" w14:textId="77777777" w:rsidR="009C1815" w:rsidRDefault="009C1815" w:rsidP="009C1815">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604F8E6B" w14:textId="77777777" w:rsidR="009C1815" w:rsidRDefault="009C1815" w:rsidP="009C1815">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671796C1" w14:textId="77777777" w:rsidR="009C1815" w:rsidRDefault="009C1815" w:rsidP="009C1815">
      <w:pPr>
        <w:jc w:val="both"/>
        <w:rPr>
          <w:sz w:val="28"/>
          <w:szCs w:val="28"/>
        </w:rPr>
      </w:pPr>
    </w:p>
    <w:p w14:paraId="0EFF5BEF" w14:textId="77777777" w:rsidR="009C1815" w:rsidRDefault="009C1815" w:rsidP="009C1815">
      <w:pPr>
        <w:jc w:val="both"/>
        <w:rPr>
          <w:sz w:val="28"/>
          <w:szCs w:val="28"/>
        </w:rPr>
      </w:pPr>
    </w:p>
    <w:p w14:paraId="75768FED" w14:textId="77777777" w:rsidR="009C1815" w:rsidRDefault="009C1815" w:rsidP="009C1815">
      <w:pPr>
        <w:jc w:val="center"/>
        <w:rPr>
          <w:sz w:val="28"/>
          <w:szCs w:val="28"/>
        </w:rPr>
      </w:pPr>
      <w:r>
        <w:rPr>
          <w:sz w:val="28"/>
          <w:szCs w:val="28"/>
        </w:rPr>
        <w:t>Arnel Dandoy</w:t>
      </w:r>
    </w:p>
    <w:p w14:paraId="34A20ADA" w14:textId="6E05199B" w:rsidR="009C1815" w:rsidRDefault="009C1815" w:rsidP="009C1815">
      <w:pPr>
        <w:jc w:val="center"/>
        <w:rPr>
          <w:sz w:val="28"/>
          <w:szCs w:val="28"/>
        </w:rPr>
      </w:pPr>
      <w:r>
        <w:rPr>
          <w:sz w:val="28"/>
          <w:szCs w:val="28"/>
        </w:rPr>
        <w:t>President</w:t>
      </w:r>
    </w:p>
    <w:p w14:paraId="478719D9" w14:textId="77777777" w:rsidR="009C1815" w:rsidRDefault="009C1815" w:rsidP="009C1815">
      <w:pPr>
        <w:rPr>
          <w:sz w:val="28"/>
          <w:szCs w:val="28"/>
        </w:rPr>
      </w:pPr>
      <w:r>
        <w:rPr>
          <w:rFonts w:ascii="Arial" w:hAnsi="Arial" w:cs="Arial"/>
          <w:noProof/>
          <w:sz w:val="24"/>
          <w:szCs w:val="24"/>
          <w:lang w:val="en-PH"/>
        </w:rPr>
        <w:lastRenderedPageBreak/>
        <mc:AlternateContent>
          <mc:Choice Requires="wpg">
            <w:drawing>
              <wp:anchor distT="0" distB="0" distL="114300" distR="114300" simplePos="0" relativeHeight="251668480" behindDoc="0" locked="0" layoutInCell="1" allowOverlap="1" wp14:anchorId="29AABD0E" wp14:editId="16238C6B">
                <wp:simplePos x="0" y="0"/>
                <wp:positionH relativeFrom="margin">
                  <wp:posOffset>-1066800</wp:posOffset>
                </wp:positionH>
                <wp:positionV relativeFrom="paragraph">
                  <wp:posOffset>-819150</wp:posOffset>
                </wp:positionV>
                <wp:extent cx="7981950" cy="1495425"/>
                <wp:effectExtent l="0" t="0" r="19050" b="28575"/>
                <wp:wrapNone/>
                <wp:docPr id="937323172"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1276362390"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818870715"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4CB7B" w14:textId="77777777" w:rsidR="009C1815" w:rsidRPr="008226FA" w:rsidRDefault="009C1815" w:rsidP="009C1815">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6C8F0426" w14:textId="77777777" w:rsidR="009C1815" w:rsidRPr="008226FA" w:rsidRDefault="009C1815" w:rsidP="009C1815">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005029762"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29AABD0E" id="_x0000_s1046" style="position:absolute;margin-left:-84pt;margin-top:-64.5pt;width:628.5pt;height:117.75pt;z-index:251668480;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">
                <v:shape id="Picture 0" o:spid="_x0000_s1047"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">
                  <v:imagedata r:id="rId11" o:title="17522241_120300002960271000_1104298204_o"/>
                </v:shape>
                <v:shape id="Text Box 9" o:spid="_x0000_s1048"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" filled="f" stroked="f">
                  <v:textbox>
                    <w:txbxContent>
                      <w:p w14:paraId="46D4CB7B" w14:textId="77777777" w:rsidR="009C1815" w:rsidRPr="008226FA" w:rsidRDefault="009C1815" w:rsidP="009C1815">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6C8F0426" w14:textId="77777777" w:rsidR="009C1815" w:rsidRPr="008226FA" w:rsidRDefault="009C1815" w:rsidP="009C1815">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 id="AutoShape 11" o:spid="_x0000_s1049"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"/>
                <w10:wrap anchorx="margin"/>
              </v:group>
            </w:pict>
          </mc:Fallback>
        </mc:AlternateContent>
      </w:r>
    </w:p>
    <w:p w14:paraId="24F76CB4" w14:textId="77777777" w:rsidR="009C1815" w:rsidRDefault="009C1815" w:rsidP="009C1815">
      <w:pPr>
        <w:rPr>
          <w:sz w:val="28"/>
          <w:szCs w:val="28"/>
        </w:rPr>
      </w:pPr>
    </w:p>
    <w:p w14:paraId="43120B2F" w14:textId="77777777" w:rsidR="009C1815" w:rsidRDefault="009C1815" w:rsidP="009C1815">
      <w:pPr>
        <w:rPr>
          <w:sz w:val="28"/>
          <w:szCs w:val="28"/>
        </w:rPr>
      </w:pPr>
    </w:p>
    <w:p w14:paraId="2643E317" w14:textId="77777777" w:rsidR="009C1815" w:rsidRDefault="009C1815" w:rsidP="009C1815">
      <w:pPr>
        <w:rPr>
          <w:sz w:val="28"/>
          <w:szCs w:val="28"/>
        </w:rPr>
      </w:pPr>
    </w:p>
    <w:p w14:paraId="156BBB1B" w14:textId="77777777" w:rsidR="009C1815" w:rsidRDefault="009C1815" w:rsidP="009C1815">
      <w:pPr>
        <w:jc w:val="center"/>
        <w:rPr>
          <w:sz w:val="28"/>
          <w:szCs w:val="28"/>
        </w:rPr>
      </w:pPr>
      <w:r>
        <w:rPr>
          <w:sz w:val="28"/>
          <w:szCs w:val="28"/>
        </w:rPr>
        <w:t>FINAL NOTICE</w:t>
      </w:r>
    </w:p>
    <w:p w14:paraId="60F5B4CD" w14:textId="77777777" w:rsidR="009C1815" w:rsidRDefault="009C1815" w:rsidP="009C1815">
      <w:pPr>
        <w:jc w:val="center"/>
        <w:rPr>
          <w:sz w:val="28"/>
          <w:szCs w:val="28"/>
        </w:rPr>
      </w:pPr>
    </w:p>
    <w:p w14:paraId="4D260CF1" w14:textId="77777777" w:rsidR="009C1815" w:rsidRDefault="009C1815" w:rsidP="009C1815">
      <w:pPr>
        <w:jc w:val="center"/>
        <w:rPr>
          <w:sz w:val="28"/>
          <w:szCs w:val="28"/>
        </w:rPr>
      </w:pPr>
    </w:p>
    <w:p w14:paraId="47CB45AE" w14:textId="0BA25D4A" w:rsidR="009C1815" w:rsidRDefault="009C1815" w:rsidP="009C1815">
      <w:pPr>
        <w:rPr>
          <w:sz w:val="28"/>
          <w:szCs w:val="28"/>
        </w:rPr>
      </w:pPr>
      <w:r>
        <w:rPr>
          <w:sz w:val="28"/>
          <w:szCs w:val="28"/>
        </w:rPr>
        <w:t>Nonato Bernabe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December 8, 2024</w:t>
      </w:r>
    </w:p>
    <w:p w14:paraId="5C3CECAA" w14:textId="54A2704E" w:rsidR="009C1815" w:rsidRDefault="009C1815" w:rsidP="009C1815">
      <w:pPr>
        <w:rPr>
          <w:sz w:val="28"/>
          <w:szCs w:val="28"/>
        </w:rPr>
      </w:pPr>
      <w:r>
        <w:rPr>
          <w:sz w:val="28"/>
          <w:szCs w:val="28"/>
        </w:rPr>
        <w:t xml:space="preserve">Blk </w:t>
      </w:r>
      <w:r>
        <w:rPr>
          <w:sz w:val="28"/>
          <w:szCs w:val="28"/>
        </w:rPr>
        <w:t>7</w:t>
      </w:r>
      <w:r>
        <w:rPr>
          <w:sz w:val="28"/>
          <w:szCs w:val="28"/>
        </w:rPr>
        <w:t xml:space="preserve"> Lot </w:t>
      </w:r>
      <w:r>
        <w:rPr>
          <w:sz w:val="28"/>
          <w:szCs w:val="28"/>
        </w:rPr>
        <w:t>42</w:t>
      </w:r>
      <w:r>
        <w:rPr>
          <w:sz w:val="28"/>
          <w:szCs w:val="28"/>
        </w:rPr>
        <w:t xml:space="preserve"> </w:t>
      </w:r>
      <w:r>
        <w:rPr>
          <w:sz w:val="28"/>
          <w:szCs w:val="28"/>
        </w:rPr>
        <w:t>Bellflower</w:t>
      </w:r>
      <w:r>
        <w:rPr>
          <w:sz w:val="28"/>
          <w:szCs w:val="28"/>
        </w:rPr>
        <w:t xml:space="preserve"> Street</w:t>
      </w:r>
    </w:p>
    <w:p w14:paraId="28502866" w14:textId="77777777" w:rsidR="009C1815" w:rsidRDefault="009C1815" w:rsidP="009C1815">
      <w:pPr>
        <w:rPr>
          <w:sz w:val="28"/>
          <w:szCs w:val="28"/>
        </w:rPr>
      </w:pPr>
    </w:p>
    <w:p w14:paraId="262AA773" w14:textId="77777777" w:rsidR="009C1815" w:rsidRDefault="009C1815" w:rsidP="009C1815">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4D66AAD0" w14:textId="77777777" w:rsidR="009C1815" w:rsidRDefault="009C1815" w:rsidP="009C1815">
      <w:pPr>
        <w:jc w:val="both"/>
        <w:rPr>
          <w:sz w:val="28"/>
          <w:szCs w:val="28"/>
        </w:rPr>
      </w:pPr>
    </w:p>
    <w:p w14:paraId="76B3C4B3" w14:textId="77777777" w:rsidR="009C1815" w:rsidRDefault="009C1815" w:rsidP="009C1815">
      <w:pPr>
        <w:jc w:val="both"/>
        <w:rPr>
          <w:sz w:val="28"/>
          <w:szCs w:val="28"/>
        </w:rPr>
      </w:pPr>
      <w:r>
        <w:rPr>
          <w:sz w:val="28"/>
          <w:szCs w:val="28"/>
        </w:rPr>
        <w:tab/>
        <w:t>Attached here with are the unpaid months which you might have had neglected:</w:t>
      </w:r>
    </w:p>
    <w:p w14:paraId="698E10BE" w14:textId="77777777" w:rsidR="009C1815" w:rsidRDefault="009C1815" w:rsidP="009C1815">
      <w:pPr>
        <w:jc w:val="both"/>
        <w:rPr>
          <w:sz w:val="28"/>
          <w:szCs w:val="28"/>
        </w:rPr>
      </w:pPr>
    </w:p>
    <w:p w14:paraId="6FA92FC7" w14:textId="2E8627FB" w:rsidR="009C1815" w:rsidRDefault="009C1815" w:rsidP="009C1815">
      <w:pPr>
        <w:pStyle w:val="ListParagraph"/>
        <w:numPr>
          <w:ilvl w:val="0"/>
          <w:numId w:val="29"/>
        </w:numPr>
        <w:jc w:val="both"/>
        <w:rPr>
          <w:sz w:val="28"/>
          <w:szCs w:val="28"/>
        </w:rPr>
      </w:pPr>
      <w:r>
        <w:rPr>
          <w:sz w:val="28"/>
          <w:szCs w:val="28"/>
        </w:rPr>
        <w:t>January - December 2022</w:t>
      </w:r>
      <w:r>
        <w:rPr>
          <w:sz w:val="28"/>
          <w:szCs w:val="28"/>
        </w:rPr>
        <w:tab/>
        <w:t>–</w:t>
      </w:r>
      <w:r>
        <w:rPr>
          <w:sz w:val="28"/>
          <w:szCs w:val="28"/>
        </w:rPr>
        <w:tab/>
      </w:r>
      <w:proofErr w:type="spellStart"/>
      <w:r>
        <w:rPr>
          <w:sz w:val="28"/>
          <w:szCs w:val="28"/>
        </w:rPr>
        <w:t>Php</w:t>
      </w:r>
      <w:proofErr w:type="spellEnd"/>
      <w:r>
        <w:rPr>
          <w:sz w:val="28"/>
          <w:szCs w:val="28"/>
        </w:rPr>
        <w:t xml:space="preserve"> 2,400.00</w:t>
      </w:r>
    </w:p>
    <w:p w14:paraId="489AD11D" w14:textId="4BF470E7" w:rsidR="009C1815" w:rsidRPr="009C1815" w:rsidRDefault="009C1815" w:rsidP="009C1815">
      <w:pPr>
        <w:pStyle w:val="ListParagraph"/>
        <w:numPr>
          <w:ilvl w:val="0"/>
          <w:numId w:val="29"/>
        </w:numPr>
        <w:jc w:val="both"/>
        <w:rPr>
          <w:sz w:val="28"/>
          <w:szCs w:val="28"/>
        </w:rPr>
      </w:pPr>
      <w:r>
        <w:rPr>
          <w:sz w:val="28"/>
          <w:szCs w:val="28"/>
        </w:rPr>
        <w:t>January - December 2023</w:t>
      </w:r>
      <w:r>
        <w:rPr>
          <w:sz w:val="28"/>
          <w:szCs w:val="28"/>
        </w:rPr>
        <w:tab/>
        <w:t>–</w:t>
      </w:r>
      <w:r>
        <w:rPr>
          <w:sz w:val="28"/>
          <w:szCs w:val="28"/>
        </w:rPr>
        <w:tab/>
      </w:r>
      <w:proofErr w:type="spellStart"/>
      <w:r>
        <w:rPr>
          <w:sz w:val="28"/>
          <w:szCs w:val="28"/>
        </w:rPr>
        <w:t>Php</w:t>
      </w:r>
      <w:proofErr w:type="spellEnd"/>
      <w:r>
        <w:rPr>
          <w:sz w:val="28"/>
          <w:szCs w:val="28"/>
        </w:rPr>
        <w:t xml:space="preserve"> 2,400.00</w:t>
      </w:r>
    </w:p>
    <w:p w14:paraId="76552E0F" w14:textId="4E9BC938" w:rsidR="009C1815" w:rsidRPr="00F93436" w:rsidRDefault="009C1815" w:rsidP="009C1815">
      <w:pPr>
        <w:pStyle w:val="ListParagraph"/>
        <w:numPr>
          <w:ilvl w:val="0"/>
          <w:numId w:val="29"/>
        </w:numPr>
        <w:jc w:val="both"/>
        <w:rPr>
          <w:sz w:val="28"/>
          <w:szCs w:val="28"/>
        </w:rPr>
      </w:pPr>
      <w:r>
        <w:rPr>
          <w:sz w:val="28"/>
          <w:szCs w:val="28"/>
        </w:rPr>
        <w:t>January - December 2024</w:t>
      </w:r>
      <w:r>
        <w:rPr>
          <w:sz w:val="28"/>
          <w:szCs w:val="28"/>
        </w:rPr>
        <w:tab/>
        <w:t>–</w:t>
      </w:r>
      <w:r>
        <w:rPr>
          <w:sz w:val="28"/>
          <w:szCs w:val="28"/>
        </w:rPr>
        <w:tab/>
      </w:r>
      <w:proofErr w:type="spellStart"/>
      <w:r w:rsidRPr="00F93436">
        <w:rPr>
          <w:sz w:val="28"/>
          <w:szCs w:val="28"/>
          <w:u w:val="single"/>
        </w:rPr>
        <w:t>Php</w:t>
      </w:r>
      <w:proofErr w:type="spellEnd"/>
      <w:r w:rsidRPr="00F93436">
        <w:rPr>
          <w:sz w:val="28"/>
          <w:szCs w:val="28"/>
          <w:u w:val="single"/>
        </w:rPr>
        <w:t xml:space="preserve"> 2,470.00</w:t>
      </w:r>
    </w:p>
    <w:p w14:paraId="14A3154A" w14:textId="0F2DE6E2" w:rsidR="009C1815" w:rsidRDefault="009C1815" w:rsidP="009C1815">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w:t>
      </w:r>
      <w:r>
        <w:rPr>
          <w:sz w:val="28"/>
          <w:szCs w:val="28"/>
        </w:rPr>
        <w:t>7</w:t>
      </w:r>
      <w:r>
        <w:rPr>
          <w:sz w:val="28"/>
          <w:szCs w:val="28"/>
        </w:rPr>
        <w:t>,</w:t>
      </w:r>
      <w:r>
        <w:rPr>
          <w:sz w:val="28"/>
          <w:szCs w:val="28"/>
        </w:rPr>
        <w:t>2</w:t>
      </w:r>
      <w:r>
        <w:rPr>
          <w:sz w:val="28"/>
          <w:szCs w:val="28"/>
        </w:rPr>
        <w:t>70.00</w:t>
      </w:r>
    </w:p>
    <w:p w14:paraId="4F746B22" w14:textId="77777777" w:rsidR="009C1815" w:rsidRDefault="009C1815" w:rsidP="009C1815">
      <w:pPr>
        <w:jc w:val="both"/>
        <w:rPr>
          <w:sz w:val="28"/>
          <w:szCs w:val="28"/>
        </w:rPr>
      </w:pPr>
    </w:p>
    <w:p w14:paraId="403EDA7B" w14:textId="77777777" w:rsidR="009C1815" w:rsidRDefault="009C1815" w:rsidP="009C1815">
      <w:pPr>
        <w:jc w:val="both"/>
        <w:rPr>
          <w:sz w:val="28"/>
          <w:szCs w:val="28"/>
        </w:rPr>
      </w:pPr>
      <w:r>
        <w:rPr>
          <w:sz w:val="28"/>
          <w:szCs w:val="28"/>
        </w:rPr>
        <w:tab/>
        <w:t>Kindly settle your monthly obligation within 15 calendar days. We sincerely appreciate your continued support and cooperation in helping our community thrive.</w:t>
      </w:r>
    </w:p>
    <w:p w14:paraId="46508670" w14:textId="77777777" w:rsidR="009C1815" w:rsidRDefault="009C1815" w:rsidP="009C1815">
      <w:pPr>
        <w:jc w:val="both"/>
        <w:rPr>
          <w:sz w:val="28"/>
          <w:szCs w:val="28"/>
        </w:rPr>
      </w:pPr>
    </w:p>
    <w:p w14:paraId="1A4243CB" w14:textId="77777777" w:rsidR="009C1815" w:rsidRDefault="009C1815" w:rsidP="009C1815">
      <w:pPr>
        <w:jc w:val="both"/>
        <w:rPr>
          <w:sz w:val="28"/>
          <w:szCs w:val="28"/>
        </w:rPr>
      </w:pPr>
      <w:r>
        <w:rPr>
          <w:sz w:val="28"/>
          <w:szCs w:val="28"/>
        </w:rPr>
        <w:t>Thank you very much.</w:t>
      </w:r>
    </w:p>
    <w:p w14:paraId="7B2F72B2" w14:textId="77777777" w:rsidR="009C1815" w:rsidRDefault="009C1815" w:rsidP="009C1815">
      <w:pPr>
        <w:jc w:val="both"/>
        <w:rPr>
          <w:sz w:val="28"/>
          <w:szCs w:val="28"/>
        </w:rPr>
      </w:pPr>
    </w:p>
    <w:p w14:paraId="66502075" w14:textId="77777777" w:rsidR="009C1815" w:rsidRDefault="009C1815" w:rsidP="009C1815">
      <w:pPr>
        <w:jc w:val="both"/>
        <w:rPr>
          <w:sz w:val="28"/>
          <w:szCs w:val="28"/>
        </w:rPr>
      </w:pPr>
    </w:p>
    <w:p w14:paraId="2AFA03D8" w14:textId="77777777" w:rsidR="009C1815" w:rsidRDefault="009C1815" w:rsidP="009C1815">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5472390E" w14:textId="77777777" w:rsidR="009C1815" w:rsidRDefault="009C1815" w:rsidP="009C1815">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3D03A1C8" w14:textId="77777777" w:rsidR="009C1815" w:rsidRDefault="009C1815" w:rsidP="009C1815">
      <w:pPr>
        <w:jc w:val="both"/>
        <w:rPr>
          <w:sz w:val="28"/>
          <w:szCs w:val="28"/>
        </w:rPr>
      </w:pPr>
    </w:p>
    <w:p w14:paraId="4F624B60" w14:textId="77777777" w:rsidR="009C1815" w:rsidRDefault="009C1815" w:rsidP="009C1815">
      <w:pPr>
        <w:jc w:val="both"/>
        <w:rPr>
          <w:sz w:val="28"/>
          <w:szCs w:val="28"/>
        </w:rPr>
      </w:pPr>
    </w:p>
    <w:p w14:paraId="08F273ED" w14:textId="77777777" w:rsidR="009C1815" w:rsidRDefault="009C1815" w:rsidP="009C1815">
      <w:pPr>
        <w:jc w:val="center"/>
        <w:rPr>
          <w:sz w:val="28"/>
          <w:szCs w:val="28"/>
        </w:rPr>
      </w:pPr>
      <w:r>
        <w:rPr>
          <w:sz w:val="28"/>
          <w:szCs w:val="28"/>
        </w:rPr>
        <w:t>Arnel Dandoy</w:t>
      </w:r>
    </w:p>
    <w:p w14:paraId="5855FA9A" w14:textId="77777777" w:rsidR="009C1815" w:rsidRPr="00F93436" w:rsidRDefault="009C1815" w:rsidP="009C1815">
      <w:pPr>
        <w:jc w:val="center"/>
        <w:rPr>
          <w:sz w:val="28"/>
          <w:szCs w:val="28"/>
        </w:rPr>
      </w:pPr>
      <w:r>
        <w:rPr>
          <w:sz w:val="28"/>
          <w:szCs w:val="28"/>
        </w:rPr>
        <w:t>President</w:t>
      </w:r>
    </w:p>
    <w:p w14:paraId="757BC5ED" w14:textId="77777777" w:rsidR="009C1815" w:rsidRDefault="009C1815" w:rsidP="009C1815">
      <w:pPr>
        <w:jc w:val="center"/>
        <w:rPr>
          <w:sz w:val="28"/>
          <w:szCs w:val="28"/>
        </w:rPr>
      </w:pPr>
    </w:p>
    <w:p w14:paraId="2430ABB9" w14:textId="77777777" w:rsidR="009C1815" w:rsidRDefault="009C1815" w:rsidP="009C1815">
      <w:pPr>
        <w:rPr>
          <w:sz w:val="28"/>
          <w:szCs w:val="28"/>
        </w:rPr>
      </w:pPr>
      <w:r>
        <w:rPr>
          <w:sz w:val="28"/>
          <w:szCs w:val="28"/>
        </w:rPr>
        <w:br w:type="page"/>
      </w:r>
    </w:p>
    <w:p w14:paraId="7A3895DF" w14:textId="77777777" w:rsidR="009C1815" w:rsidRDefault="009C1815" w:rsidP="009C1815">
      <w:pPr>
        <w:rPr>
          <w:sz w:val="28"/>
          <w:szCs w:val="28"/>
        </w:rPr>
      </w:pPr>
      <w:r>
        <w:rPr>
          <w:rFonts w:ascii="Arial" w:hAnsi="Arial" w:cs="Arial"/>
          <w:noProof/>
          <w:sz w:val="24"/>
          <w:szCs w:val="24"/>
          <w:lang w:val="en-PH"/>
        </w:rPr>
        <w:lastRenderedPageBreak/>
        <mc:AlternateContent>
          <mc:Choice Requires="wpg">
            <w:drawing>
              <wp:anchor distT="0" distB="0" distL="114300" distR="114300" simplePos="0" relativeHeight="251670528" behindDoc="0" locked="0" layoutInCell="1" allowOverlap="1" wp14:anchorId="0B4CA263" wp14:editId="15FE77AD">
                <wp:simplePos x="0" y="0"/>
                <wp:positionH relativeFrom="margin">
                  <wp:posOffset>-1066800</wp:posOffset>
                </wp:positionH>
                <wp:positionV relativeFrom="paragraph">
                  <wp:posOffset>-819150</wp:posOffset>
                </wp:positionV>
                <wp:extent cx="7981950" cy="1495425"/>
                <wp:effectExtent l="0" t="0" r="19050" b="28575"/>
                <wp:wrapNone/>
                <wp:docPr id="512165273"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1719998524"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1072136082"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B1C80" w14:textId="77777777" w:rsidR="009C1815" w:rsidRPr="008226FA" w:rsidRDefault="009C1815" w:rsidP="009C1815">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28A115C5" w14:textId="77777777" w:rsidR="009C1815" w:rsidRPr="008226FA" w:rsidRDefault="009C1815" w:rsidP="009C1815">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726719299"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0B4CA263" id="_x0000_s1050" style="position:absolute;margin-left:-84pt;margin-top:-64.5pt;width:628.5pt;height:117.75pt;z-index:251670528;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">
                <v:shape id="Picture 0" o:spid="_x0000_s1051"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">
                  <v:imagedata r:id="rId11" o:title="17522241_120300002960271000_1104298204_o"/>
                </v:shape>
                <v:shape id="Text Box 9" o:spid="_x0000_s1052"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" filled="f" stroked="f">
                  <v:textbox>
                    <w:txbxContent>
                      <w:p w14:paraId="1B9B1C80" w14:textId="77777777" w:rsidR="009C1815" w:rsidRPr="008226FA" w:rsidRDefault="009C1815" w:rsidP="009C1815">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28A115C5" w14:textId="77777777" w:rsidR="009C1815" w:rsidRPr="008226FA" w:rsidRDefault="009C1815" w:rsidP="009C1815">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 id="AutoShape 11" o:spid="_x0000_s1053"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"/>
                <w10:wrap anchorx="margin"/>
              </v:group>
            </w:pict>
          </mc:Fallback>
        </mc:AlternateContent>
      </w:r>
    </w:p>
    <w:p w14:paraId="67DA78A8" w14:textId="77777777" w:rsidR="009C1815" w:rsidRDefault="009C1815" w:rsidP="009C1815">
      <w:pPr>
        <w:rPr>
          <w:sz w:val="28"/>
          <w:szCs w:val="28"/>
        </w:rPr>
      </w:pPr>
    </w:p>
    <w:p w14:paraId="4353AD8E" w14:textId="77777777" w:rsidR="009C1815" w:rsidRDefault="009C1815" w:rsidP="009C1815">
      <w:pPr>
        <w:rPr>
          <w:sz w:val="28"/>
          <w:szCs w:val="28"/>
        </w:rPr>
      </w:pPr>
    </w:p>
    <w:p w14:paraId="7C360955" w14:textId="77777777" w:rsidR="009C1815" w:rsidRDefault="009C1815" w:rsidP="009C1815">
      <w:pPr>
        <w:jc w:val="center"/>
        <w:rPr>
          <w:sz w:val="28"/>
          <w:szCs w:val="28"/>
        </w:rPr>
      </w:pPr>
    </w:p>
    <w:p w14:paraId="4010FF89" w14:textId="77777777" w:rsidR="009C1815" w:rsidRDefault="009C1815" w:rsidP="009C1815">
      <w:pPr>
        <w:jc w:val="center"/>
        <w:rPr>
          <w:sz w:val="28"/>
          <w:szCs w:val="28"/>
        </w:rPr>
      </w:pPr>
      <w:r>
        <w:rPr>
          <w:sz w:val="28"/>
          <w:szCs w:val="28"/>
        </w:rPr>
        <w:t>FINAL NOTICE</w:t>
      </w:r>
    </w:p>
    <w:p w14:paraId="6727F5C5" w14:textId="77777777" w:rsidR="009C1815" w:rsidRDefault="009C1815" w:rsidP="009C1815">
      <w:pPr>
        <w:jc w:val="center"/>
        <w:rPr>
          <w:sz w:val="28"/>
          <w:szCs w:val="28"/>
        </w:rPr>
      </w:pPr>
    </w:p>
    <w:p w14:paraId="030C7FF4" w14:textId="77777777" w:rsidR="009C1815" w:rsidRDefault="009C1815" w:rsidP="009C1815">
      <w:pPr>
        <w:jc w:val="center"/>
        <w:rPr>
          <w:sz w:val="28"/>
          <w:szCs w:val="28"/>
        </w:rPr>
      </w:pPr>
    </w:p>
    <w:p w14:paraId="11957103" w14:textId="11D9F949" w:rsidR="009C1815" w:rsidRDefault="009C1815" w:rsidP="009C1815">
      <w:pPr>
        <w:rPr>
          <w:sz w:val="28"/>
          <w:szCs w:val="28"/>
        </w:rPr>
      </w:pPr>
      <w:r>
        <w:rPr>
          <w:sz w:val="28"/>
          <w:szCs w:val="28"/>
        </w:rPr>
        <w:t>Marlene Dela Torre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December 8, 2024</w:t>
      </w:r>
    </w:p>
    <w:p w14:paraId="2D1D2A81" w14:textId="6E5025FC" w:rsidR="009C1815" w:rsidRDefault="009C1815" w:rsidP="009C1815">
      <w:pPr>
        <w:rPr>
          <w:sz w:val="28"/>
          <w:szCs w:val="28"/>
        </w:rPr>
      </w:pPr>
      <w:r>
        <w:rPr>
          <w:sz w:val="28"/>
          <w:szCs w:val="28"/>
        </w:rPr>
        <w:t xml:space="preserve">Blk </w:t>
      </w:r>
      <w:r>
        <w:rPr>
          <w:sz w:val="28"/>
          <w:szCs w:val="28"/>
        </w:rPr>
        <w:t>8</w:t>
      </w:r>
      <w:r>
        <w:rPr>
          <w:sz w:val="28"/>
          <w:szCs w:val="28"/>
        </w:rPr>
        <w:t xml:space="preserve"> Lot </w:t>
      </w:r>
      <w:r>
        <w:rPr>
          <w:sz w:val="28"/>
          <w:szCs w:val="28"/>
        </w:rPr>
        <w:t>10</w:t>
      </w:r>
      <w:r>
        <w:rPr>
          <w:sz w:val="28"/>
          <w:szCs w:val="28"/>
        </w:rPr>
        <w:t xml:space="preserve"> </w:t>
      </w:r>
      <w:r>
        <w:rPr>
          <w:sz w:val="28"/>
          <w:szCs w:val="28"/>
        </w:rPr>
        <w:t>Carnation</w:t>
      </w:r>
      <w:r>
        <w:rPr>
          <w:sz w:val="28"/>
          <w:szCs w:val="28"/>
        </w:rPr>
        <w:t xml:space="preserve"> Street</w:t>
      </w:r>
    </w:p>
    <w:p w14:paraId="52F45A00" w14:textId="77777777" w:rsidR="009C1815" w:rsidRDefault="009C1815" w:rsidP="009C1815">
      <w:pPr>
        <w:rPr>
          <w:sz w:val="28"/>
          <w:szCs w:val="28"/>
        </w:rPr>
      </w:pPr>
    </w:p>
    <w:p w14:paraId="032D8241" w14:textId="77777777" w:rsidR="009C1815" w:rsidRDefault="009C1815" w:rsidP="009C1815">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03EA9956" w14:textId="77777777" w:rsidR="009C1815" w:rsidRDefault="009C1815" w:rsidP="009C1815">
      <w:pPr>
        <w:jc w:val="both"/>
        <w:rPr>
          <w:sz w:val="28"/>
          <w:szCs w:val="28"/>
        </w:rPr>
      </w:pPr>
    </w:p>
    <w:p w14:paraId="5A0921AE" w14:textId="77777777" w:rsidR="009C1815" w:rsidRDefault="009C1815" w:rsidP="009C1815">
      <w:pPr>
        <w:jc w:val="both"/>
        <w:rPr>
          <w:sz w:val="28"/>
          <w:szCs w:val="28"/>
        </w:rPr>
      </w:pPr>
      <w:r>
        <w:rPr>
          <w:sz w:val="28"/>
          <w:szCs w:val="28"/>
        </w:rPr>
        <w:tab/>
        <w:t>Attached here with are the unpaid months which you might have had neglected:</w:t>
      </w:r>
    </w:p>
    <w:p w14:paraId="2B5DEBD7" w14:textId="77777777" w:rsidR="009C1815" w:rsidRDefault="009C1815" w:rsidP="009C1815">
      <w:pPr>
        <w:jc w:val="both"/>
        <w:rPr>
          <w:sz w:val="28"/>
          <w:szCs w:val="28"/>
        </w:rPr>
      </w:pPr>
    </w:p>
    <w:p w14:paraId="43D3835B" w14:textId="4E76F1DB" w:rsidR="009C1815" w:rsidRDefault="009C1815" w:rsidP="009C1815">
      <w:pPr>
        <w:pStyle w:val="ListParagraph"/>
        <w:numPr>
          <w:ilvl w:val="0"/>
          <w:numId w:val="30"/>
        </w:numPr>
        <w:jc w:val="both"/>
        <w:rPr>
          <w:sz w:val="28"/>
          <w:szCs w:val="28"/>
        </w:rPr>
      </w:pPr>
      <w:r w:rsidRPr="009C1815">
        <w:rPr>
          <w:sz w:val="28"/>
          <w:szCs w:val="28"/>
        </w:rPr>
        <w:t>February</w:t>
      </w:r>
      <w:r w:rsidRPr="009C1815">
        <w:rPr>
          <w:sz w:val="28"/>
          <w:szCs w:val="28"/>
        </w:rPr>
        <w:t xml:space="preserve"> - December 2023</w:t>
      </w:r>
      <w:r w:rsidRPr="009C1815">
        <w:rPr>
          <w:sz w:val="28"/>
          <w:szCs w:val="28"/>
        </w:rPr>
        <w:tab/>
        <w:t>–</w:t>
      </w:r>
      <w:r w:rsidRPr="009C1815">
        <w:rPr>
          <w:sz w:val="28"/>
          <w:szCs w:val="28"/>
        </w:rPr>
        <w:tab/>
      </w:r>
      <w:proofErr w:type="spellStart"/>
      <w:r w:rsidRPr="009C1815">
        <w:rPr>
          <w:sz w:val="28"/>
          <w:szCs w:val="28"/>
        </w:rPr>
        <w:t>Php</w:t>
      </w:r>
      <w:proofErr w:type="spellEnd"/>
      <w:r w:rsidRPr="009C1815">
        <w:rPr>
          <w:sz w:val="28"/>
          <w:szCs w:val="28"/>
        </w:rPr>
        <w:t xml:space="preserve"> 2,</w:t>
      </w:r>
      <w:r>
        <w:rPr>
          <w:sz w:val="28"/>
          <w:szCs w:val="28"/>
        </w:rPr>
        <w:t>2</w:t>
      </w:r>
      <w:r w:rsidRPr="009C1815">
        <w:rPr>
          <w:sz w:val="28"/>
          <w:szCs w:val="28"/>
        </w:rPr>
        <w:t>00.00</w:t>
      </w:r>
    </w:p>
    <w:p w14:paraId="5B125BAB" w14:textId="2E2B2017" w:rsidR="009C1815" w:rsidRPr="009C1815" w:rsidRDefault="009C1815" w:rsidP="009C1815">
      <w:pPr>
        <w:pStyle w:val="ListParagraph"/>
        <w:numPr>
          <w:ilvl w:val="0"/>
          <w:numId w:val="30"/>
        </w:numPr>
        <w:jc w:val="both"/>
        <w:rPr>
          <w:sz w:val="28"/>
          <w:szCs w:val="28"/>
        </w:rPr>
      </w:pPr>
      <w:r w:rsidRPr="009C1815">
        <w:rPr>
          <w:sz w:val="28"/>
          <w:szCs w:val="28"/>
        </w:rPr>
        <w:t>January - December 2024</w:t>
      </w:r>
      <w:r w:rsidRPr="009C1815">
        <w:rPr>
          <w:sz w:val="28"/>
          <w:szCs w:val="28"/>
        </w:rPr>
        <w:tab/>
        <w:t>–</w:t>
      </w:r>
      <w:r w:rsidRPr="009C1815">
        <w:rPr>
          <w:sz w:val="28"/>
          <w:szCs w:val="28"/>
        </w:rPr>
        <w:tab/>
      </w:r>
      <w:proofErr w:type="spellStart"/>
      <w:r w:rsidRPr="009C1815">
        <w:rPr>
          <w:sz w:val="28"/>
          <w:szCs w:val="28"/>
          <w:u w:val="single"/>
        </w:rPr>
        <w:t>Php</w:t>
      </w:r>
      <w:proofErr w:type="spellEnd"/>
      <w:r w:rsidRPr="009C1815">
        <w:rPr>
          <w:sz w:val="28"/>
          <w:szCs w:val="28"/>
          <w:u w:val="single"/>
        </w:rPr>
        <w:t xml:space="preserve"> 2,470.00</w:t>
      </w:r>
    </w:p>
    <w:p w14:paraId="6A53861C" w14:textId="7B2ECE01" w:rsidR="009C1815" w:rsidRDefault="009C1815" w:rsidP="009C1815">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w:t>
      </w:r>
      <w:r>
        <w:rPr>
          <w:sz w:val="28"/>
          <w:szCs w:val="28"/>
        </w:rPr>
        <w:t>4,670</w:t>
      </w:r>
      <w:r>
        <w:rPr>
          <w:sz w:val="28"/>
          <w:szCs w:val="28"/>
        </w:rPr>
        <w:t>.00</w:t>
      </w:r>
    </w:p>
    <w:p w14:paraId="214CDBF5" w14:textId="77777777" w:rsidR="009C1815" w:rsidRDefault="009C1815" w:rsidP="009C1815">
      <w:pPr>
        <w:jc w:val="both"/>
        <w:rPr>
          <w:sz w:val="28"/>
          <w:szCs w:val="28"/>
        </w:rPr>
      </w:pPr>
    </w:p>
    <w:p w14:paraId="1C9EFC2E" w14:textId="77777777" w:rsidR="009C1815" w:rsidRDefault="009C1815" w:rsidP="009C1815">
      <w:pPr>
        <w:jc w:val="both"/>
        <w:rPr>
          <w:sz w:val="28"/>
          <w:szCs w:val="28"/>
        </w:rPr>
      </w:pPr>
      <w:r>
        <w:rPr>
          <w:sz w:val="28"/>
          <w:szCs w:val="28"/>
        </w:rPr>
        <w:tab/>
        <w:t>Kindly settle your monthly obligation within 15 calendar days. We sincerely appreciate your continued support and cooperation in helping our community thrive.</w:t>
      </w:r>
    </w:p>
    <w:p w14:paraId="1A3D30B4" w14:textId="77777777" w:rsidR="009C1815" w:rsidRDefault="009C1815" w:rsidP="009C1815">
      <w:pPr>
        <w:jc w:val="both"/>
        <w:rPr>
          <w:sz w:val="28"/>
          <w:szCs w:val="28"/>
        </w:rPr>
      </w:pPr>
    </w:p>
    <w:p w14:paraId="38822183" w14:textId="77777777" w:rsidR="009C1815" w:rsidRDefault="009C1815" w:rsidP="009C1815">
      <w:pPr>
        <w:jc w:val="both"/>
        <w:rPr>
          <w:sz w:val="28"/>
          <w:szCs w:val="28"/>
        </w:rPr>
      </w:pPr>
      <w:r>
        <w:rPr>
          <w:sz w:val="28"/>
          <w:szCs w:val="28"/>
        </w:rPr>
        <w:t>Thank you very much.</w:t>
      </w:r>
    </w:p>
    <w:p w14:paraId="734C7A4D" w14:textId="77777777" w:rsidR="009C1815" w:rsidRDefault="009C1815" w:rsidP="009C1815">
      <w:pPr>
        <w:jc w:val="both"/>
        <w:rPr>
          <w:sz w:val="28"/>
          <w:szCs w:val="28"/>
        </w:rPr>
      </w:pPr>
    </w:p>
    <w:p w14:paraId="57FCC266" w14:textId="77777777" w:rsidR="009C1815" w:rsidRDefault="009C1815" w:rsidP="009C1815">
      <w:pPr>
        <w:jc w:val="both"/>
        <w:rPr>
          <w:sz w:val="28"/>
          <w:szCs w:val="28"/>
        </w:rPr>
      </w:pPr>
    </w:p>
    <w:p w14:paraId="16BAA896" w14:textId="77777777" w:rsidR="009C1815" w:rsidRDefault="009C1815" w:rsidP="009C1815">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11E23AB1" w14:textId="77777777" w:rsidR="009C1815" w:rsidRDefault="009C1815" w:rsidP="009C1815">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2EF2549F" w14:textId="77777777" w:rsidR="009C1815" w:rsidRDefault="009C1815" w:rsidP="009C1815">
      <w:pPr>
        <w:jc w:val="both"/>
        <w:rPr>
          <w:sz w:val="28"/>
          <w:szCs w:val="28"/>
        </w:rPr>
      </w:pPr>
    </w:p>
    <w:p w14:paraId="21A513B5" w14:textId="77777777" w:rsidR="009C1815" w:rsidRDefault="009C1815" w:rsidP="009C1815">
      <w:pPr>
        <w:jc w:val="both"/>
        <w:rPr>
          <w:sz w:val="28"/>
          <w:szCs w:val="28"/>
        </w:rPr>
      </w:pPr>
    </w:p>
    <w:p w14:paraId="54F1C638" w14:textId="77777777" w:rsidR="009C1815" w:rsidRDefault="009C1815" w:rsidP="009C1815">
      <w:pPr>
        <w:jc w:val="center"/>
        <w:rPr>
          <w:sz w:val="28"/>
          <w:szCs w:val="28"/>
        </w:rPr>
      </w:pPr>
      <w:r>
        <w:rPr>
          <w:sz w:val="28"/>
          <w:szCs w:val="28"/>
        </w:rPr>
        <w:t>Arnel Dandoy</w:t>
      </w:r>
    </w:p>
    <w:p w14:paraId="5A4E2669" w14:textId="77777777" w:rsidR="009C1815" w:rsidRDefault="009C1815" w:rsidP="009C1815">
      <w:pPr>
        <w:jc w:val="center"/>
        <w:rPr>
          <w:sz w:val="28"/>
          <w:szCs w:val="28"/>
        </w:rPr>
      </w:pPr>
      <w:r>
        <w:rPr>
          <w:sz w:val="28"/>
          <w:szCs w:val="28"/>
        </w:rPr>
        <w:t>President</w:t>
      </w:r>
    </w:p>
    <w:p w14:paraId="573B5CD6" w14:textId="77777777" w:rsidR="009C1815" w:rsidRDefault="009C1815" w:rsidP="009C1815">
      <w:pPr>
        <w:rPr>
          <w:sz w:val="28"/>
          <w:szCs w:val="28"/>
        </w:rPr>
      </w:pPr>
    </w:p>
    <w:p w14:paraId="1CF43D3D" w14:textId="77777777" w:rsidR="009C1815" w:rsidRDefault="009C1815" w:rsidP="009C1815">
      <w:pPr>
        <w:rPr>
          <w:sz w:val="28"/>
          <w:szCs w:val="28"/>
        </w:rPr>
      </w:pPr>
    </w:p>
    <w:p w14:paraId="425D8145" w14:textId="77777777" w:rsidR="009C1815" w:rsidRDefault="009C1815" w:rsidP="009C1815">
      <w:pPr>
        <w:rPr>
          <w:sz w:val="28"/>
          <w:szCs w:val="28"/>
        </w:rPr>
      </w:pPr>
    </w:p>
    <w:p w14:paraId="032482B5" w14:textId="60DE11CB" w:rsidR="009C1815" w:rsidRDefault="009C1815" w:rsidP="009C1815">
      <w:pPr>
        <w:rPr>
          <w:sz w:val="28"/>
          <w:szCs w:val="28"/>
        </w:rPr>
      </w:pPr>
      <w:r>
        <w:rPr>
          <w:rFonts w:ascii="Arial" w:hAnsi="Arial" w:cs="Arial"/>
          <w:noProof/>
          <w:sz w:val="24"/>
          <w:szCs w:val="24"/>
          <w:lang w:val="en-PH"/>
        </w:rPr>
        <w:lastRenderedPageBreak/>
        <mc:AlternateContent>
          <mc:Choice Requires="wpg">
            <w:drawing>
              <wp:anchor distT="0" distB="0" distL="114300" distR="114300" simplePos="0" relativeHeight="251671552" behindDoc="0" locked="0" layoutInCell="1" allowOverlap="1" wp14:anchorId="5E41D4CE" wp14:editId="1E8DBC14">
                <wp:simplePos x="0" y="0"/>
                <wp:positionH relativeFrom="margin">
                  <wp:posOffset>-1066800</wp:posOffset>
                </wp:positionH>
                <wp:positionV relativeFrom="paragraph">
                  <wp:posOffset>-819150</wp:posOffset>
                </wp:positionV>
                <wp:extent cx="7981950" cy="1495425"/>
                <wp:effectExtent l="0" t="0" r="19050" b="28575"/>
                <wp:wrapNone/>
                <wp:docPr id="1985880977"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1741043762"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322862880"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B1CCB" w14:textId="77777777" w:rsidR="009C1815" w:rsidRPr="008226FA" w:rsidRDefault="009C1815" w:rsidP="009C1815">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084C6693" w14:textId="77777777" w:rsidR="009C1815" w:rsidRPr="008226FA" w:rsidRDefault="009C1815" w:rsidP="009C1815">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999280389"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5E41D4CE" id="_x0000_s1054" style="position:absolute;margin-left:-84pt;margin-top:-64.5pt;width:628.5pt;height:117.75pt;z-index:251671552;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">
                <v:shape id="Picture 0" o:spid="_x0000_s1055"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">
                  <v:imagedata r:id="rId11" o:title="17522241_120300002960271000_1104298204_o"/>
                </v:shape>
                <v:shape id="Text Box 9" o:spid="_x0000_s1056"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" filled="f" stroked="f">
                  <v:textbox>
                    <w:txbxContent>
                      <w:p w14:paraId="3FBB1CCB" w14:textId="77777777" w:rsidR="009C1815" w:rsidRPr="008226FA" w:rsidRDefault="009C1815" w:rsidP="009C1815">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084C6693" w14:textId="77777777" w:rsidR="009C1815" w:rsidRPr="008226FA" w:rsidRDefault="009C1815" w:rsidP="009C1815">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 id="AutoShape 11" o:spid="_x0000_s1057"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"/>
                <w10:wrap anchorx="margin"/>
              </v:group>
            </w:pict>
          </mc:Fallback>
        </mc:AlternateContent>
      </w:r>
    </w:p>
    <w:p w14:paraId="2AB71732" w14:textId="77777777" w:rsidR="009C1815" w:rsidRDefault="009C1815" w:rsidP="009C1815">
      <w:pPr>
        <w:rPr>
          <w:sz w:val="28"/>
          <w:szCs w:val="28"/>
        </w:rPr>
      </w:pPr>
    </w:p>
    <w:p w14:paraId="4D01B0E8" w14:textId="77777777" w:rsidR="009C1815" w:rsidRDefault="009C1815" w:rsidP="009C1815">
      <w:pPr>
        <w:rPr>
          <w:sz w:val="28"/>
          <w:szCs w:val="28"/>
        </w:rPr>
      </w:pPr>
    </w:p>
    <w:p w14:paraId="54EC99A9" w14:textId="77777777" w:rsidR="009C1815" w:rsidRDefault="009C1815" w:rsidP="009C1815">
      <w:pPr>
        <w:rPr>
          <w:sz w:val="28"/>
          <w:szCs w:val="28"/>
        </w:rPr>
      </w:pPr>
    </w:p>
    <w:p w14:paraId="13CFB905" w14:textId="77777777" w:rsidR="009C1815" w:rsidRDefault="009C1815" w:rsidP="009C1815">
      <w:pPr>
        <w:jc w:val="center"/>
        <w:rPr>
          <w:sz w:val="28"/>
          <w:szCs w:val="28"/>
        </w:rPr>
      </w:pPr>
      <w:r>
        <w:rPr>
          <w:sz w:val="28"/>
          <w:szCs w:val="28"/>
        </w:rPr>
        <w:t>FINAL NOTICE</w:t>
      </w:r>
    </w:p>
    <w:p w14:paraId="22F9B961" w14:textId="77777777" w:rsidR="009C1815" w:rsidRDefault="009C1815" w:rsidP="009C1815">
      <w:pPr>
        <w:jc w:val="center"/>
        <w:rPr>
          <w:sz w:val="28"/>
          <w:szCs w:val="28"/>
        </w:rPr>
      </w:pPr>
    </w:p>
    <w:p w14:paraId="6149796E" w14:textId="77777777" w:rsidR="009C1815" w:rsidRDefault="009C1815" w:rsidP="009C1815">
      <w:pPr>
        <w:jc w:val="center"/>
        <w:rPr>
          <w:sz w:val="28"/>
          <w:szCs w:val="28"/>
        </w:rPr>
      </w:pPr>
    </w:p>
    <w:p w14:paraId="5AC45DD5" w14:textId="37664B5D" w:rsidR="009C1815" w:rsidRDefault="00702473" w:rsidP="009C1815">
      <w:pPr>
        <w:rPr>
          <w:sz w:val="28"/>
          <w:szCs w:val="28"/>
        </w:rPr>
      </w:pPr>
      <w:r>
        <w:rPr>
          <w:sz w:val="28"/>
          <w:szCs w:val="28"/>
        </w:rPr>
        <w:t>Gary Gonzales</w:t>
      </w:r>
      <w:r w:rsidR="009C1815">
        <w:rPr>
          <w:sz w:val="28"/>
          <w:szCs w:val="28"/>
        </w:rPr>
        <w:tab/>
      </w:r>
      <w:r w:rsidR="009C1815">
        <w:rPr>
          <w:sz w:val="28"/>
          <w:szCs w:val="28"/>
        </w:rPr>
        <w:tab/>
      </w:r>
      <w:r w:rsidR="009C1815">
        <w:rPr>
          <w:sz w:val="28"/>
          <w:szCs w:val="28"/>
        </w:rPr>
        <w:tab/>
      </w:r>
      <w:r w:rsidR="009C1815">
        <w:rPr>
          <w:sz w:val="28"/>
          <w:szCs w:val="28"/>
        </w:rPr>
        <w:tab/>
      </w:r>
      <w:r w:rsidR="009C1815">
        <w:rPr>
          <w:sz w:val="28"/>
          <w:szCs w:val="28"/>
        </w:rPr>
        <w:tab/>
      </w:r>
      <w:r w:rsidR="009C1815">
        <w:rPr>
          <w:sz w:val="28"/>
          <w:szCs w:val="28"/>
        </w:rPr>
        <w:tab/>
      </w:r>
      <w:r w:rsidR="009C1815">
        <w:rPr>
          <w:sz w:val="28"/>
          <w:szCs w:val="28"/>
        </w:rPr>
        <w:tab/>
      </w:r>
      <w:r w:rsidR="009C1815">
        <w:rPr>
          <w:sz w:val="28"/>
          <w:szCs w:val="28"/>
        </w:rPr>
        <w:tab/>
        <w:t>December 8, 2024</w:t>
      </w:r>
    </w:p>
    <w:p w14:paraId="3A508B4C" w14:textId="13ECA255" w:rsidR="009C1815" w:rsidRDefault="009C1815" w:rsidP="009C1815">
      <w:pPr>
        <w:rPr>
          <w:sz w:val="28"/>
          <w:szCs w:val="28"/>
        </w:rPr>
      </w:pPr>
      <w:r>
        <w:rPr>
          <w:sz w:val="28"/>
          <w:szCs w:val="28"/>
        </w:rPr>
        <w:t xml:space="preserve">Blk </w:t>
      </w:r>
      <w:r w:rsidR="00702473">
        <w:rPr>
          <w:sz w:val="28"/>
          <w:szCs w:val="28"/>
        </w:rPr>
        <w:t>3</w:t>
      </w:r>
      <w:r>
        <w:rPr>
          <w:sz w:val="28"/>
          <w:szCs w:val="28"/>
        </w:rPr>
        <w:t xml:space="preserve"> Lot </w:t>
      </w:r>
      <w:r w:rsidR="00702473">
        <w:rPr>
          <w:sz w:val="28"/>
          <w:szCs w:val="28"/>
        </w:rPr>
        <w:t>3</w:t>
      </w:r>
      <w:r>
        <w:rPr>
          <w:sz w:val="28"/>
          <w:szCs w:val="28"/>
        </w:rPr>
        <w:t xml:space="preserve"> </w:t>
      </w:r>
      <w:r w:rsidR="00702473">
        <w:rPr>
          <w:sz w:val="28"/>
          <w:szCs w:val="28"/>
        </w:rPr>
        <w:t xml:space="preserve">Poinsettia </w:t>
      </w:r>
      <w:r>
        <w:rPr>
          <w:sz w:val="28"/>
          <w:szCs w:val="28"/>
        </w:rPr>
        <w:t>Street</w:t>
      </w:r>
    </w:p>
    <w:p w14:paraId="3EFCB10F" w14:textId="77777777" w:rsidR="009C1815" w:rsidRDefault="009C1815" w:rsidP="009C1815">
      <w:pPr>
        <w:rPr>
          <w:sz w:val="28"/>
          <w:szCs w:val="28"/>
        </w:rPr>
      </w:pPr>
    </w:p>
    <w:p w14:paraId="7F216D1A" w14:textId="77777777" w:rsidR="009C1815" w:rsidRDefault="009C1815" w:rsidP="009C1815">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40638AC9" w14:textId="77777777" w:rsidR="009C1815" w:rsidRDefault="009C1815" w:rsidP="009C1815">
      <w:pPr>
        <w:jc w:val="both"/>
        <w:rPr>
          <w:sz w:val="28"/>
          <w:szCs w:val="28"/>
        </w:rPr>
      </w:pPr>
    </w:p>
    <w:p w14:paraId="45D0231A" w14:textId="77777777" w:rsidR="009C1815" w:rsidRDefault="009C1815" w:rsidP="009C1815">
      <w:pPr>
        <w:jc w:val="both"/>
        <w:rPr>
          <w:sz w:val="28"/>
          <w:szCs w:val="28"/>
        </w:rPr>
      </w:pPr>
      <w:r>
        <w:rPr>
          <w:sz w:val="28"/>
          <w:szCs w:val="28"/>
        </w:rPr>
        <w:tab/>
        <w:t>Attached here with are the unpaid months which you might have had neglected:</w:t>
      </w:r>
    </w:p>
    <w:p w14:paraId="5CDF6D5E" w14:textId="77777777" w:rsidR="009C1815" w:rsidRDefault="009C1815" w:rsidP="009C1815">
      <w:pPr>
        <w:jc w:val="both"/>
        <w:rPr>
          <w:sz w:val="28"/>
          <w:szCs w:val="28"/>
        </w:rPr>
      </w:pPr>
    </w:p>
    <w:p w14:paraId="02738F96" w14:textId="28FB001E" w:rsidR="009C1815" w:rsidRDefault="00702473" w:rsidP="009C1815">
      <w:pPr>
        <w:pStyle w:val="ListParagraph"/>
        <w:numPr>
          <w:ilvl w:val="0"/>
          <w:numId w:val="30"/>
        </w:numPr>
        <w:jc w:val="both"/>
        <w:rPr>
          <w:sz w:val="28"/>
          <w:szCs w:val="28"/>
        </w:rPr>
      </w:pPr>
      <w:r>
        <w:rPr>
          <w:sz w:val="28"/>
          <w:szCs w:val="28"/>
        </w:rPr>
        <w:t>November</w:t>
      </w:r>
      <w:r w:rsidR="009C1815">
        <w:rPr>
          <w:sz w:val="28"/>
          <w:szCs w:val="28"/>
        </w:rPr>
        <w:t xml:space="preserve"> - December 2022</w:t>
      </w:r>
      <w:r w:rsidR="009C1815">
        <w:rPr>
          <w:sz w:val="28"/>
          <w:szCs w:val="28"/>
        </w:rPr>
        <w:tab/>
        <w:t>–</w:t>
      </w:r>
      <w:r w:rsidR="009C1815">
        <w:rPr>
          <w:sz w:val="28"/>
          <w:szCs w:val="28"/>
        </w:rPr>
        <w:tab/>
      </w:r>
      <w:proofErr w:type="spellStart"/>
      <w:r w:rsidR="009C1815">
        <w:rPr>
          <w:sz w:val="28"/>
          <w:szCs w:val="28"/>
        </w:rPr>
        <w:t>Php</w:t>
      </w:r>
      <w:proofErr w:type="spellEnd"/>
      <w:r w:rsidR="009C1815">
        <w:rPr>
          <w:sz w:val="28"/>
          <w:szCs w:val="28"/>
        </w:rPr>
        <w:t xml:space="preserve"> </w:t>
      </w:r>
      <w:r>
        <w:rPr>
          <w:sz w:val="28"/>
          <w:szCs w:val="28"/>
        </w:rPr>
        <w:t xml:space="preserve">   </w:t>
      </w:r>
      <w:r w:rsidR="009C1815">
        <w:rPr>
          <w:sz w:val="28"/>
          <w:szCs w:val="28"/>
        </w:rPr>
        <w:t>400.00</w:t>
      </w:r>
    </w:p>
    <w:p w14:paraId="26581834" w14:textId="77777777" w:rsidR="009C1815" w:rsidRPr="009C1815" w:rsidRDefault="009C1815" w:rsidP="009C1815">
      <w:pPr>
        <w:pStyle w:val="ListParagraph"/>
        <w:numPr>
          <w:ilvl w:val="0"/>
          <w:numId w:val="30"/>
        </w:numPr>
        <w:jc w:val="both"/>
        <w:rPr>
          <w:sz w:val="28"/>
          <w:szCs w:val="28"/>
        </w:rPr>
      </w:pPr>
      <w:r>
        <w:rPr>
          <w:sz w:val="28"/>
          <w:szCs w:val="28"/>
        </w:rPr>
        <w:t>January - December 2023</w:t>
      </w:r>
      <w:r>
        <w:rPr>
          <w:sz w:val="28"/>
          <w:szCs w:val="28"/>
        </w:rPr>
        <w:tab/>
        <w:t>–</w:t>
      </w:r>
      <w:r>
        <w:rPr>
          <w:sz w:val="28"/>
          <w:szCs w:val="28"/>
        </w:rPr>
        <w:tab/>
      </w:r>
      <w:proofErr w:type="spellStart"/>
      <w:r>
        <w:rPr>
          <w:sz w:val="28"/>
          <w:szCs w:val="28"/>
        </w:rPr>
        <w:t>Php</w:t>
      </w:r>
      <w:proofErr w:type="spellEnd"/>
      <w:r>
        <w:rPr>
          <w:sz w:val="28"/>
          <w:szCs w:val="28"/>
        </w:rPr>
        <w:t xml:space="preserve"> 2,400.00</w:t>
      </w:r>
    </w:p>
    <w:p w14:paraId="1CA54AE7" w14:textId="77777777" w:rsidR="009C1815" w:rsidRPr="00F93436" w:rsidRDefault="009C1815" w:rsidP="009C1815">
      <w:pPr>
        <w:pStyle w:val="ListParagraph"/>
        <w:numPr>
          <w:ilvl w:val="0"/>
          <w:numId w:val="30"/>
        </w:numPr>
        <w:jc w:val="both"/>
        <w:rPr>
          <w:sz w:val="28"/>
          <w:szCs w:val="28"/>
        </w:rPr>
      </w:pPr>
      <w:r>
        <w:rPr>
          <w:sz w:val="28"/>
          <w:szCs w:val="28"/>
        </w:rPr>
        <w:t>January - December 2024</w:t>
      </w:r>
      <w:r>
        <w:rPr>
          <w:sz w:val="28"/>
          <w:szCs w:val="28"/>
        </w:rPr>
        <w:tab/>
        <w:t>–</w:t>
      </w:r>
      <w:r>
        <w:rPr>
          <w:sz w:val="28"/>
          <w:szCs w:val="28"/>
        </w:rPr>
        <w:tab/>
      </w:r>
      <w:proofErr w:type="spellStart"/>
      <w:r w:rsidRPr="00F93436">
        <w:rPr>
          <w:sz w:val="28"/>
          <w:szCs w:val="28"/>
          <w:u w:val="single"/>
        </w:rPr>
        <w:t>Php</w:t>
      </w:r>
      <w:proofErr w:type="spellEnd"/>
      <w:r w:rsidRPr="00F93436">
        <w:rPr>
          <w:sz w:val="28"/>
          <w:szCs w:val="28"/>
          <w:u w:val="single"/>
        </w:rPr>
        <w:t xml:space="preserve"> 2,470.00</w:t>
      </w:r>
    </w:p>
    <w:p w14:paraId="0C373964" w14:textId="7C1844AE" w:rsidR="009C1815" w:rsidRDefault="009C1815" w:rsidP="009C1815">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w:t>
      </w:r>
      <w:r w:rsidR="00702473">
        <w:rPr>
          <w:sz w:val="28"/>
          <w:szCs w:val="28"/>
        </w:rPr>
        <w:t>5</w:t>
      </w:r>
      <w:r>
        <w:rPr>
          <w:sz w:val="28"/>
          <w:szCs w:val="28"/>
        </w:rPr>
        <w:t>,270.00</w:t>
      </w:r>
    </w:p>
    <w:p w14:paraId="3DA17105" w14:textId="77777777" w:rsidR="009C1815" w:rsidRDefault="009C1815" w:rsidP="009C1815">
      <w:pPr>
        <w:jc w:val="both"/>
        <w:rPr>
          <w:sz w:val="28"/>
          <w:szCs w:val="28"/>
        </w:rPr>
      </w:pPr>
    </w:p>
    <w:p w14:paraId="75798F6D" w14:textId="77777777" w:rsidR="009C1815" w:rsidRDefault="009C1815" w:rsidP="009C1815">
      <w:pPr>
        <w:jc w:val="both"/>
        <w:rPr>
          <w:sz w:val="28"/>
          <w:szCs w:val="28"/>
        </w:rPr>
      </w:pPr>
      <w:r>
        <w:rPr>
          <w:sz w:val="28"/>
          <w:szCs w:val="28"/>
        </w:rPr>
        <w:tab/>
        <w:t>Kindly settle your monthly obligation within 15 calendar days. We sincerely appreciate your continued support and cooperation in helping our community thrive.</w:t>
      </w:r>
    </w:p>
    <w:p w14:paraId="538034CB" w14:textId="77777777" w:rsidR="009C1815" w:rsidRDefault="009C1815" w:rsidP="009C1815">
      <w:pPr>
        <w:jc w:val="both"/>
        <w:rPr>
          <w:sz w:val="28"/>
          <w:szCs w:val="28"/>
        </w:rPr>
      </w:pPr>
    </w:p>
    <w:p w14:paraId="787634AC" w14:textId="77777777" w:rsidR="009C1815" w:rsidRDefault="009C1815" w:rsidP="009C1815">
      <w:pPr>
        <w:jc w:val="both"/>
        <w:rPr>
          <w:sz w:val="28"/>
          <w:szCs w:val="28"/>
        </w:rPr>
      </w:pPr>
      <w:r>
        <w:rPr>
          <w:sz w:val="28"/>
          <w:szCs w:val="28"/>
        </w:rPr>
        <w:t>Thank you very much.</w:t>
      </w:r>
    </w:p>
    <w:p w14:paraId="69CF9E06" w14:textId="77777777" w:rsidR="009C1815" w:rsidRDefault="009C1815" w:rsidP="009C1815">
      <w:pPr>
        <w:jc w:val="both"/>
        <w:rPr>
          <w:sz w:val="28"/>
          <w:szCs w:val="28"/>
        </w:rPr>
      </w:pPr>
    </w:p>
    <w:p w14:paraId="5CEE299D" w14:textId="77777777" w:rsidR="009C1815" w:rsidRDefault="009C1815" w:rsidP="009C1815">
      <w:pPr>
        <w:jc w:val="both"/>
        <w:rPr>
          <w:sz w:val="28"/>
          <w:szCs w:val="28"/>
        </w:rPr>
      </w:pPr>
    </w:p>
    <w:p w14:paraId="37BF5948" w14:textId="77777777" w:rsidR="009C1815" w:rsidRDefault="009C1815" w:rsidP="009C1815">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42D0F28D" w14:textId="77777777" w:rsidR="009C1815" w:rsidRDefault="009C1815" w:rsidP="009C1815">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64F5EB6E" w14:textId="77777777" w:rsidR="009C1815" w:rsidRDefault="009C1815" w:rsidP="009C1815">
      <w:pPr>
        <w:jc w:val="both"/>
        <w:rPr>
          <w:sz w:val="28"/>
          <w:szCs w:val="28"/>
        </w:rPr>
      </w:pPr>
    </w:p>
    <w:p w14:paraId="4955BD7E" w14:textId="77777777" w:rsidR="009C1815" w:rsidRDefault="009C1815" w:rsidP="009C1815">
      <w:pPr>
        <w:jc w:val="both"/>
        <w:rPr>
          <w:sz w:val="28"/>
          <w:szCs w:val="28"/>
        </w:rPr>
      </w:pPr>
    </w:p>
    <w:p w14:paraId="79535F24" w14:textId="77777777" w:rsidR="009C1815" w:rsidRDefault="009C1815" w:rsidP="009C1815">
      <w:pPr>
        <w:jc w:val="center"/>
        <w:rPr>
          <w:sz w:val="28"/>
          <w:szCs w:val="28"/>
        </w:rPr>
      </w:pPr>
      <w:r>
        <w:rPr>
          <w:sz w:val="28"/>
          <w:szCs w:val="28"/>
        </w:rPr>
        <w:t>Arnel Dandoy</w:t>
      </w:r>
    </w:p>
    <w:p w14:paraId="0E75D627" w14:textId="77777777" w:rsidR="009C1815" w:rsidRPr="00F93436" w:rsidRDefault="009C1815" w:rsidP="009C1815">
      <w:pPr>
        <w:jc w:val="center"/>
        <w:rPr>
          <w:sz w:val="28"/>
          <w:szCs w:val="28"/>
        </w:rPr>
      </w:pPr>
      <w:r>
        <w:rPr>
          <w:sz w:val="28"/>
          <w:szCs w:val="28"/>
        </w:rPr>
        <w:t>President</w:t>
      </w:r>
    </w:p>
    <w:p w14:paraId="59A54333" w14:textId="77777777" w:rsidR="009C1815" w:rsidRDefault="009C1815" w:rsidP="009C1815">
      <w:pPr>
        <w:jc w:val="center"/>
        <w:rPr>
          <w:sz w:val="28"/>
          <w:szCs w:val="28"/>
        </w:rPr>
      </w:pPr>
    </w:p>
    <w:p w14:paraId="0556255F" w14:textId="6D673A27" w:rsidR="00702473" w:rsidRDefault="009C1815" w:rsidP="00702473">
      <w:pPr>
        <w:rPr>
          <w:sz w:val="28"/>
          <w:szCs w:val="28"/>
        </w:rPr>
      </w:pPr>
      <w:r>
        <w:rPr>
          <w:sz w:val="28"/>
          <w:szCs w:val="28"/>
        </w:rPr>
        <w:br w:type="page"/>
      </w:r>
    </w:p>
    <w:p w14:paraId="54E46AA7" w14:textId="77777777" w:rsidR="00702473" w:rsidRDefault="00702473" w:rsidP="00702473">
      <w:pPr>
        <w:rPr>
          <w:sz w:val="28"/>
          <w:szCs w:val="28"/>
        </w:rPr>
      </w:pPr>
      <w:r>
        <w:rPr>
          <w:rFonts w:ascii="Arial" w:hAnsi="Arial" w:cs="Arial"/>
          <w:noProof/>
          <w:sz w:val="24"/>
          <w:szCs w:val="24"/>
          <w:lang w:val="en-PH"/>
        </w:rPr>
        <w:lastRenderedPageBreak/>
        <mc:AlternateContent>
          <mc:Choice Requires="wpg">
            <w:drawing>
              <wp:anchor distT="0" distB="0" distL="114300" distR="114300" simplePos="0" relativeHeight="251674624" behindDoc="0" locked="0" layoutInCell="1" allowOverlap="1" wp14:anchorId="29D66C28" wp14:editId="2200047D">
                <wp:simplePos x="0" y="0"/>
                <wp:positionH relativeFrom="margin">
                  <wp:posOffset>-1066800</wp:posOffset>
                </wp:positionH>
                <wp:positionV relativeFrom="paragraph">
                  <wp:posOffset>-819150</wp:posOffset>
                </wp:positionV>
                <wp:extent cx="7981950" cy="1495425"/>
                <wp:effectExtent l="0" t="0" r="19050" b="28575"/>
                <wp:wrapNone/>
                <wp:docPr id="1052844899" name="Group 1"/>
                <wp:cNvGraphicFramePr/>
                <a:graphic xmlns:a="http://schemas.openxmlformats.org/drawingml/2006/main">
                  <a:graphicData uri="http://schemas.microsoft.com/office/word/2010/wordprocessingGroup">
                    <wpg:wgp>
                      <wpg:cNvGrpSpPr/>
                      <wpg:grpSpPr>
                        <a:xfrm>
                          <a:off x="0" y="0"/>
                          <a:ext cx="7981950" cy="1495425"/>
                          <a:chOff x="-152400" y="0"/>
                          <a:chExt cx="7981950" cy="1495425"/>
                        </a:xfrm>
                      </wpg:grpSpPr>
                      <pic:pic xmlns:pic="http://schemas.openxmlformats.org/drawingml/2006/picture">
                        <pic:nvPicPr>
                          <pic:cNvPr id="625735580" name="Picture 0" descr="17522241_120300002960271000_1104298204_o.jpg"/>
                          <pic:cNvPicPr>
                            <a:picLocks noChangeAspect="1"/>
                          </pic:cNvPicPr>
                        </pic:nvPicPr>
                        <pic:blipFill>
                          <a:blip r:embed="rId8" cstate="print">
                            <a:extLst>
                              <a:ext uri="{BEBA8EAE-BF5A-486C-A8C5-ECC9F3942E4B}">
                                <a14:imgProps xmlns:a14="http://schemas.microsoft.com/office/drawing/2010/main">
                                  <a14:imgLayer r:embed="rId9">
                                    <a14:imgEffect>
                                      <a14:saturation sat="400000"/>
                                    </a14:imgEffect>
                                  </a14:imgLayer>
                                </a14:imgProps>
                              </a:ext>
                            </a:extLst>
                          </a:blip>
                          <a:stretch>
                            <a:fillRect/>
                          </a:stretch>
                        </pic:blipFill>
                        <pic:spPr>
                          <a:xfrm>
                            <a:off x="619125" y="0"/>
                            <a:ext cx="1397635" cy="1352550"/>
                          </a:xfrm>
                          <a:prstGeom prst="rect">
                            <a:avLst/>
                          </a:prstGeom>
                        </pic:spPr>
                      </pic:pic>
                      <wps:wsp>
                        <wps:cNvPr id="840735925" name="Text Box 9"/>
                        <wps:cNvSpPr txBox="1">
                          <a:spLocks noChangeArrowheads="1"/>
                        </wps:cNvSpPr>
                        <wps:spPr bwMode="auto">
                          <a:xfrm>
                            <a:off x="1647825" y="133350"/>
                            <a:ext cx="57626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130E8" w14:textId="77777777" w:rsidR="00702473" w:rsidRPr="008226FA" w:rsidRDefault="00702473" w:rsidP="00702473">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420E020F" w14:textId="77777777" w:rsidR="00702473" w:rsidRPr="008226FA" w:rsidRDefault="00702473" w:rsidP="00702473">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wps:txbx>
                        <wps:bodyPr rot="0" vert="horz" wrap="square" lIns="91440" tIns="45720" rIns="91440" bIns="45720" anchor="t" anchorCtr="0" upright="1">
                          <a:noAutofit/>
                        </wps:bodyPr>
                      </wps:wsp>
                      <wps:wsp>
                        <wps:cNvPr id="1674508541" name="AutoShape 11"/>
                        <wps:cNvCnPr>
                          <a:cxnSpLocks noChangeShapeType="1"/>
                        </wps:cNvCnPr>
                        <wps:spPr bwMode="auto">
                          <a:xfrm>
                            <a:off x="-152400" y="1495425"/>
                            <a:ext cx="798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w14:anchorId="29D66C28" id="_x0000_s1058" style="position:absolute;margin-left:-84pt;margin-top:-64.5pt;width:628.5pt;height:117.75pt;z-index:251674624;mso-position-horizontal-relative:margin;mso-width-relative:margin" coordorigin="-1524" coordsize="79819,14954"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">
                <v:shape id="Picture 0" o:spid="_x0000_s1059" type="#_x0000_t75" alt="17522241_120300002960271000_1104298204_o.jpg" style="position:absolute;left:6191;width:13976;height:1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">
                  <v:imagedata r:id="rId11" o:title="17522241_120300002960271000_1104298204_o"/>
                </v:shape>
                <v:shape id="Text Box 9" o:spid="_x0000_s1060" type="#_x0000_t202" style="position:absolute;left:16478;top:1333;width:57626;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" filled="f" stroked="f">
                  <v:textbox>
                    <w:txbxContent>
                      <w:p w14:paraId="299130E8" w14:textId="77777777" w:rsidR="00702473" w:rsidRPr="008226FA" w:rsidRDefault="00702473" w:rsidP="00702473">
                        <w:pPr>
                          <w:spacing w:line="276" w:lineRule="auto"/>
                          <w:jc w:val="center"/>
                          <w:rPr>
                            <w:rFonts w:ascii="Arial" w:hAnsi="Arial" w:cs="Arial"/>
                            <w:b/>
                            <w:sz w:val="40"/>
                            <w:szCs w:val="40"/>
                          </w:rPr>
                        </w:pPr>
                        <w:r w:rsidRPr="008226FA">
                          <w:rPr>
                            <w:rFonts w:ascii="Arial" w:hAnsi="Arial" w:cs="Arial"/>
                            <w:b/>
                            <w:sz w:val="40"/>
                            <w:szCs w:val="40"/>
                          </w:rPr>
                          <w:t>CAMELLA SPRINGVILLE GARDENS 2</w:t>
                        </w:r>
                        <w:r>
                          <w:rPr>
                            <w:rFonts w:ascii="Arial" w:hAnsi="Arial" w:cs="Arial"/>
                            <w:b/>
                            <w:sz w:val="40"/>
                            <w:szCs w:val="40"/>
                          </w:rPr>
                          <w:br/>
                        </w:r>
                        <w:r w:rsidRPr="008226FA">
                          <w:rPr>
                            <w:rFonts w:ascii="Arial" w:hAnsi="Arial" w:cs="Arial"/>
                            <w:b/>
                            <w:sz w:val="40"/>
                            <w:szCs w:val="40"/>
                          </w:rPr>
                          <w:t>HOMEOWNERS ASSOCIATION, INC.</w:t>
                        </w:r>
                        <w:r>
                          <w:rPr>
                            <w:rFonts w:ascii="Arial" w:hAnsi="Arial" w:cs="Arial"/>
                            <w:b/>
                            <w:sz w:val="40"/>
                            <w:szCs w:val="40"/>
                          </w:rPr>
                          <w:br/>
                        </w:r>
                        <w:r w:rsidRPr="008226FA">
                          <w:rPr>
                            <w:rFonts w:ascii="Arial" w:hAnsi="Arial" w:cs="Arial"/>
                            <w:b/>
                            <w:sz w:val="40"/>
                            <w:szCs w:val="40"/>
                          </w:rPr>
                          <w:t>Molino 3, Bacoor City, Cavite</w:t>
                        </w:r>
                      </w:p>
                      <w:p w14:paraId="420E020F" w14:textId="77777777" w:rsidR="00702473" w:rsidRPr="008226FA" w:rsidRDefault="00702473" w:rsidP="00702473">
                        <w:pPr>
                          <w:spacing w:line="276" w:lineRule="auto"/>
                          <w:ind w:left="4320" w:firstLine="720"/>
                          <w:rPr>
                            <w:rFonts w:ascii="Arial" w:hAnsi="Arial" w:cs="Arial"/>
                            <w:b/>
                            <w:sz w:val="40"/>
                            <w:szCs w:val="40"/>
                          </w:rPr>
                        </w:pPr>
                        <w:r w:rsidRPr="008226FA">
                          <w:rPr>
                            <w:rFonts w:ascii="Arial" w:hAnsi="Arial" w:cs="Arial"/>
                            <w:b/>
                            <w:sz w:val="40"/>
                            <w:szCs w:val="40"/>
                          </w:rPr>
                          <w:t xml:space="preserve"> </w:t>
                        </w:r>
                      </w:p>
                    </w:txbxContent>
                  </v:textbox>
                </v:shape>
                <v:shape id="AutoShape 11" o:spid="_x0000_s1061" type="#_x0000_t32" style="position:absolute;left:-1524;top:14954;width:798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"/>
                <w10:wrap anchorx="margin"/>
              </v:group>
            </w:pict>
          </mc:Fallback>
        </mc:AlternateContent>
      </w:r>
    </w:p>
    <w:p w14:paraId="59DC6AE6" w14:textId="77777777" w:rsidR="00702473" w:rsidRDefault="00702473" w:rsidP="00702473">
      <w:pPr>
        <w:rPr>
          <w:sz w:val="28"/>
          <w:szCs w:val="28"/>
        </w:rPr>
      </w:pPr>
    </w:p>
    <w:p w14:paraId="77FDD869" w14:textId="77777777" w:rsidR="00702473" w:rsidRDefault="00702473" w:rsidP="00702473">
      <w:pPr>
        <w:rPr>
          <w:sz w:val="28"/>
          <w:szCs w:val="28"/>
        </w:rPr>
      </w:pPr>
    </w:p>
    <w:p w14:paraId="606432B2" w14:textId="77777777" w:rsidR="00702473" w:rsidRDefault="00702473" w:rsidP="00702473">
      <w:pPr>
        <w:rPr>
          <w:sz w:val="28"/>
          <w:szCs w:val="28"/>
        </w:rPr>
      </w:pPr>
    </w:p>
    <w:p w14:paraId="7EF9CEEC" w14:textId="77777777" w:rsidR="00702473" w:rsidRDefault="00702473" w:rsidP="00702473">
      <w:pPr>
        <w:jc w:val="center"/>
        <w:rPr>
          <w:sz w:val="28"/>
          <w:szCs w:val="28"/>
        </w:rPr>
      </w:pPr>
      <w:r>
        <w:rPr>
          <w:sz w:val="28"/>
          <w:szCs w:val="28"/>
        </w:rPr>
        <w:t>FINAL NOTICE</w:t>
      </w:r>
    </w:p>
    <w:p w14:paraId="50842207" w14:textId="77777777" w:rsidR="00702473" w:rsidRDefault="00702473" w:rsidP="00702473">
      <w:pPr>
        <w:jc w:val="center"/>
        <w:rPr>
          <w:sz w:val="28"/>
          <w:szCs w:val="28"/>
        </w:rPr>
      </w:pPr>
    </w:p>
    <w:p w14:paraId="781A4EC4" w14:textId="77777777" w:rsidR="00702473" w:rsidRDefault="00702473" w:rsidP="00702473">
      <w:pPr>
        <w:jc w:val="center"/>
        <w:rPr>
          <w:sz w:val="28"/>
          <w:szCs w:val="28"/>
        </w:rPr>
      </w:pPr>
    </w:p>
    <w:p w14:paraId="244CA872" w14:textId="62E86AE5" w:rsidR="00702473" w:rsidRDefault="00702473" w:rsidP="00702473">
      <w:pPr>
        <w:rPr>
          <w:sz w:val="28"/>
          <w:szCs w:val="28"/>
        </w:rPr>
      </w:pPr>
      <w:proofErr w:type="spellStart"/>
      <w:r>
        <w:rPr>
          <w:sz w:val="28"/>
          <w:szCs w:val="28"/>
        </w:rPr>
        <w:t>Berelyn</w:t>
      </w:r>
      <w:proofErr w:type="spellEnd"/>
      <w:r>
        <w:rPr>
          <w:sz w:val="28"/>
          <w:szCs w:val="28"/>
        </w:rPr>
        <w:t xml:space="preserve"> Pineda</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December 8, 2024</w:t>
      </w:r>
    </w:p>
    <w:p w14:paraId="2BE6DEFA" w14:textId="1955766E" w:rsidR="00702473" w:rsidRDefault="00702473" w:rsidP="00702473">
      <w:pPr>
        <w:rPr>
          <w:sz w:val="28"/>
          <w:szCs w:val="28"/>
        </w:rPr>
      </w:pPr>
      <w:r>
        <w:rPr>
          <w:sz w:val="28"/>
          <w:szCs w:val="28"/>
        </w:rPr>
        <w:t xml:space="preserve">Blk </w:t>
      </w:r>
      <w:r>
        <w:rPr>
          <w:sz w:val="28"/>
          <w:szCs w:val="28"/>
        </w:rPr>
        <w:t>8</w:t>
      </w:r>
      <w:r>
        <w:rPr>
          <w:sz w:val="28"/>
          <w:szCs w:val="28"/>
        </w:rPr>
        <w:t xml:space="preserve"> Lot 3</w:t>
      </w:r>
      <w:r>
        <w:rPr>
          <w:sz w:val="28"/>
          <w:szCs w:val="28"/>
        </w:rPr>
        <w:t>5 &amp; 37</w:t>
      </w:r>
      <w:r>
        <w:rPr>
          <w:sz w:val="28"/>
          <w:szCs w:val="28"/>
        </w:rPr>
        <w:t xml:space="preserve"> </w:t>
      </w:r>
      <w:r>
        <w:rPr>
          <w:sz w:val="28"/>
          <w:szCs w:val="28"/>
        </w:rPr>
        <w:t>Bellflower</w:t>
      </w:r>
      <w:r>
        <w:rPr>
          <w:sz w:val="28"/>
          <w:szCs w:val="28"/>
        </w:rPr>
        <w:t xml:space="preserve"> Street</w:t>
      </w:r>
    </w:p>
    <w:p w14:paraId="5304F430" w14:textId="77777777" w:rsidR="00702473" w:rsidRDefault="00702473" w:rsidP="00702473">
      <w:pPr>
        <w:rPr>
          <w:sz w:val="28"/>
          <w:szCs w:val="28"/>
        </w:rPr>
      </w:pPr>
    </w:p>
    <w:p w14:paraId="0018A757" w14:textId="77777777" w:rsidR="00702473" w:rsidRDefault="00702473" w:rsidP="00702473">
      <w:pPr>
        <w:jc w:val="both"/>
        <w:rPr>
          <w:sz w:val="28"/>
          <w:szCs w:val="28"/>
        </w:rPr>
      </w:pPr>
      <w:r>
        <w:rPr>
          <w:sz w:val="28"/>
          <w:szCs w:val="28"/>
        </w:rPr>
        <w:tab/>
        <w:t>This is a friendly reminder regarding the monthly obligation fee for our HOA community. Your prompt update on financial obligations is essential to ensure the stability of our community, enabling us to sustain and maintain services effectively.</w:t>
      </w:r>
    </w:p>
    <w:p w14:paraId="4CD8562C" w14:textId="77777777" w:rsidR="00702473" w:rsidRDefault="00702473" w:rsidP="00702473">
      <w:pPr>
        <w:jc w:val="both"/>
        <w:rPr>
          <w:sz w:val="28"/>
          <w:szCs w:val="28"/>
        </w:rPr>
      </w:pPr>
    </w:p>
    <w:p w14:paraId="226EBE37" w14:textId="77777777" w:rsidR="00702473" w:rsidRDefault="00702473" w:rsidP="00702473">
      <w:pPr>
        <w:jc w:val="both"/>
        <w:rPr>
          <w:sz w:val="28"/>
          <w:szCs w:val="28"/>
        </w:rPr>
      </w:pPr>
      <w:r>
        <w:rPr>
          <w:sz w:val="28"/>
          <w:szCs w:val="28"/>
        </w:rPr>
        <w:tab/>
        <w:t>Attached here with are the unpaid months which you might have had neglected:</w:t>
      </w:r>
    </w:p>
    <w:p w14:paraId="0D83F822" w14:textId="77777777" w:rsidR="00702473" w:rsidRDefault="00702473" w:rsidP="00702473">
      <w:pPr>
        <w:jc w:val="both"/>
        <w:rPr>
          <w:sz w:val="28"/>
          <w:szCs w:val="28"/>
        </w:rPr>
      </w:pPr>
    </w:p>
    <w:p w14:paraId="4F8D6858" w14:textId="2DE9595E" w:rsidR="00702473" w:rsidRDefault="00702473" w:rsidP="00702473">
      <w:pPr>
        <w:pStyle w:val="ListParagraph"/>
        <w:numPr>
          <w:ilvl w:val="0"/>
          <w:numId w:val="31"/>
        </w:numPr>
        <w:jc w:val="both"/>
        <w:rPr>
          <w:sz w:val="28"/>
          <w:szCs w:val="28"/>
        </w:rPr>
      </w:pPr>
      <w:r>
        <w:rPr>
          <w:sz w:val="28"/>
          <w:szCs w:val="28"/>
        </w:rPr>
        <w:t>June</w:t>
      </w:r>
      <w:r>
        <w:rPr>
          <w:sz w:val="28"/>
          <w:szCs w:val="28"/>
        </w:rPr>
        <w:t xml:space="preserve"> - December 2023</w:t>
      </w:r>
      <w:r>
        <w:rPr>
          <w:sz w:val="28"/>
          <w:szCs w:val="28"/>
        </w:rPr>
        <w:tab/>
      </w:r>
      <w:r>
        <w:rPr>
          <w:sz w:val="28"/>
          <w:szCs w:val="28"/>
        </w:rPr>
        <w:tab/>
      </w:r>
      <w:r>
        <w:rPr>
          <w:sz w:val="28"/>
          <w:szCs w:val="28"/>
        </w:rPr>
        <w:t>–</w:t>
      </w:r>
      <w:r>
        <w:rPr>
          <w:sz w:val="28"/>
          <w:szCs w:val="28"/>
        </w:rPr>
        <w:tab/>
      </w:r>
      <w:proofErr w:type="spellStart"/>
      <w:r>
        <w:rPr>
          <w:sz w:val="28"/>
          <w:szCs w:val="28"/>
        </w:rPr>
        <w:t>Php</w:t>
      </w:r>
      <w:proofErr w:type="spellEnd"/>
      <w:r>
        <w:rPr>
          <w:sz w:val="28"/>
          <w:szCs w:val="28"/>
        </w:rPr>
        <w:t xml:space="preserve"> </w:t>
      </w:r>
      <w:r>
        <w:rPr>
          <w:sz w:val="28"/>
          <w:szCs w:val="28"/>
        </w:rPr>
        <w:t>1</w:t>
      </w:r>
      <w:r>
        <w:rPr>
          <w:sz w:val="28"/>
          <w:szCs w:val="28"/>
        </w:rPr>
        <w:t>,400.00</w:t>
      </w:r>
      <w:r>
        <w:rPr>
          <w:sz w:val="28"/>
          <w:szCs w:val="28"/>
        </w:rPr>
        <w:t xml:space="preserve"> (Lot 35)</w:t>
      </w:r>
    </w:p>
    <w:p w14:paraId="29E7F1C1" w14:textId="1C571DBC" w:rsidR="00702473" w:rsidRPr="00702473" w:rsidRDefault="00702473" w:rsidP="00702473">
      <w:pPr>
        <w:pStyle w:val="ListParagraph"/>
        <w:numPr>
          <w:ilvl w:val="0"/>
          <w:numId w:val="31"/>
        </w:numPr>
        <w:jc w:val="both"/>
        <w:rPr>
          <w:sz w:val="28"/>
          <w:szCs w:val="28"/>
        </w:rPr>
      </w:pPr>
      <w:r>
        <w:rPr>
          <w:sz w:val="28"/>
          <w:szCs w:val="28"/>
        </w:rPr>
        <w:t>June - December 2023</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1,400.00</w:t>
      </w:r>
      <w:r>
        <w:rPr>
          <w:sz w:val="28"/>
          <w:szCs w:val="28"/>
        </w:rPr>
        <w:t xml:space="preserve"> (Lot 37)</w:t>
      </w:r>
    </w:p>
    <w:p w14:paraId="42324AB6" w14:textId="5A5291F2" w:rsidR="00702473" w:rsidRPr="00702473" w:rsidRDefault="00702473" w:rsidP="00702473">
      <w:pPr>
        <w:pStyle w:val="ListParagraph"/>
        <w:numPr>
          <w:ilvl w:val="0"/>
          <w:numId w:val="31"/>
        </w:numPr>
        <w:jc w:val="both"/>
        <w:rPr>
          <w:sz w:val="28"/>
          <w:szCs w:val="28"/>
        </w:rPr>
      </w:pPr>
      <w:r>
        <w:rPr>
          <w:sz w:val="28"/>
          <w:szCs w:val="28"/>
        </w:rPr>
        <w:t xml:space="preserve">January - </w:t>
      </w:r>
      <w:r>
        <w:rPr>
          <w:sz w:val="28"/>
          <w:szCs w:val="28"/>
        </w:rPr>
        <w:t>November</w:t>
      </w:r>
      <w:r>
        <w:rPr>
          <w:sz w:val="28"/>
          <w:szCs w:val="28"/>
        </w:rPr>
        <w:t xml:space="preserve"> 2024</w:t>
      </w:r>
      <w:r>
        <w:rPr>
          <w:sz w:val="28"/>
          <w:szCs w:val="28"/>
        </w:rPr>
        <w:tab/>
        <w:t>–</w:t>
      </w:r>
      <w:r>
        <w:rPr>
          <w:sz w:val="28"/>
          <w:szCs w:val="28"/>
        </w:rPr>
        <w:tab/>
      </w:r>
      <w:proofErr w:type="spellStart"/>
      <w:r w:rsidRPr="00F93436">
        <w:rPr>
          <w:sz w:val="28"/>
          <w:szCs w:val="28"/>
          <w:u w:val="single"/>
        </w:rPr>
        <w:t>Php</w:t>
      </w:r>
      <w:proofErr w:type="spellEnd"/>
      <w:r w:rsidRPr="00F93436">
        <w:rPr>
          <w:sz w:val="28"/>
          <w:szCs w:val="28"/>
          <w:u w:val="single"/>
        </w:rPr>
        <w:t xml:space="preserve"> 2,</w:t>
      </w:r>
      <w:r>
        <w:rPr>
          <w:sz w:val="28"/>
          <w:szCs w:val="28"/>
          <w:u w:val="single"/>
        </w:rPr>
        <w:t>20</w:t>
      </w:r>
      <w:r w:rsidRPr="00F93436">
        <w:rPr>
          <w:sz w:val="28"/>
          <w:szCs w:val="28"/>
          <w:u w:val="single"/>
        </w:rPr>
        <w:t>0.00</w:t>
      </w:r>
      <w:r w:rsidRPr="00702473">
        <w:rPr>
          <w:sz w:val="28"/>
          <w:szCs w:val="28"/>
        </w:rPr>
        <w:t xml:space="preserve"> (Lot 35 &amp; 37)</w:t>
      </w:r>
    </w:p>
    <w:p w14:paraId="1E68FA8A" w14:textId="76C33B5A" w:rsidR="00702473" w:rsidRDefault="00702473" w:rsidP="00702473">
      <w:pPr>
        <w:ind w:left="360"/>
        <w:jc w:val="both"/>
        <w:rPr>
          <w:sz w:val="28"/>
          <w:szCs w:val="28"/>
        </w:rPr>
      </w:pPr>
      <w:r>
        <w:rPr>
          <w:sz w:val="28"/>
          <w:szCs w:val="28"/>
        </w:rPr>
        <w:t>Total Obligations to Update</w:t>
      </w:r>
      <w:r>
        <w:rPr>
          <w:sz w:val="28"/>
          <w:szCs w:val="28"/>
        </w:rPr>
        <w:tab/>
      </w:r>
      <w:r>
        <w:rPr>
          <w:sz w:val="28"/>
          <w:szCs w:val="28"/>
        </w:rPr>
        <w:tab/>
        <w:t>=</w:t>
      </w:r>
      <w:r>
        <w:rPr>
          <w:sz w:val="28"/>
          <w:szCs w:val="28"/>
        </w:rPr>
        <w:tab/>
      </w:r>
      <w:proofErr w:type="spellStart"/>
      <w:r>
        <w:rPr>
          <w:sz w:val="28"/>
          <w:szCs w:val="28"/>
        </w:rPr>
        <w:t>Php</w:t>
      </w:r>
      <w:proofErr w:type="spellEnd"/>
      <w:r>
        <w:rPr>
          <w:sz w:val="28"/>
          <w:szCs w:val="28"/>
        </w:rPr>
        <w:t xml:space="preserve"> 5,</w:t>
      </w:r>
      <w:r>
        <w:rPr>
          <w:sz w:val="28"/>
          <w:szCs w:val="28"/>
        </w:rPr>
        <w:t>00</w:t>
      </w:r>
      <w:r>
        <w:rPr>
          <w:sz w:val="28"/>
          <w:szCs w:val="28"/>
        </w:rPr>
        <w:t>0.00</w:t>
      </w:r>
    </w:p>
    <w:p w14:paraId="3C60527B" w14:textId="77777777" w:rsidR="00702473" w:rsidRDefault="00702473" w:rsidP="00702473">
      <w:pPr>
        <w:jc w:val="both"/>
        <w:rPr>
          <w:sz w:val="28"/>
          <w:szCs w:val="28"/>
        </w:rPr>
      </w:pPr>
    </w:p>
    <w:p w14:paraId="5649040F" w14:textId="77777777" w:rsidR="00702473" w:rsidRDefault="00702473" w:rsidP="00702473">
      <w:pPr>
        <w:jc w:val="both"/>
        <w:rPr>
          <w:sz w:val="28"/>
          <w:szCs w:val="28"/>
        </w:rPr>
      </w:pPr>
      <w:r>
        <w:rPr>
          <w:sz w:val="28"/>
          <w:szCs w:val="28"/>
        </w:rPr>
        <w:tab/>
        <w:t>Kindly settle your monthly obligation within 15 calendar days. We sincerely appreciate your continued support and cooperation in helping our community thrive.</w:t>
      </w:r>
    </w:p>
    <w:p w14:paraId="4A2DA950" w14:textId="77777777" w:rsidR="00702473" w:rsidRDefault="00702473" w:rsidP="00702473">
      <w:pPr>
        <w:jc w:val="both"/>
        <w:rPr>
          <w:sz w:val="28"/>
          <w:szCs w:val="28"/>
        </w:rPr>
      </w:pPr>
    </w:p>
    <w:p w14:paraId="54C53130" w14:textId="77777777" w:rsidR="00702473" w:rsidRDefault="00702473" w:rsidP="00702473">
      <w:pPr>
        <w:jc w:val="both"/>
        <w:rPr>
          <w:sz w:val="28"/>
          <w:szCs w:val="28"/>
        </w:rPr>
      </w:pPr>
      <w:r>
        <w:rPr>
          <w:sz w:val="28"/>
          <w:szCs w:val="28"/>
        </w:rPr>
        <w:t>Thank you very much.</w:t>
      </w:r>
    </w:p>
    <w:p w14:paraId="2BFCD116" w14:textId="77777777" w:rsidR="00702473" w:rsidRDefault="00702473" w:rsidP="00702473">
      <w:pPr>
        <w:jc w:val="both"/>
        <w:rPr>
          <w:sz w:val="28"/>
          <w:szCs w:val="28"/>
        </w:rPr>
      </w:pPr>
    </w:p>
    <w:p w14:paraId="1CEDF9E2" w14:textId="77777777" w:rsidR="00702473" w:rsidRDefault="00702473" w:rsidP="00702473">
      <w:pPr>
        <w:jc w:val="both"/>
        <w:rPr>
          <w:sz w:val="28"/>
          <w:szCs w:val="28"/>
        </w:rPr>
      </w:pPr>
    </w:p>
    <w:p w14:paraId="7098121D" w14:textId="77777777" w:rsidR="00702473" w:rsidRDefault="00702473" w:rsidP="00702473">
      <w:pPr>
        <w:jc w:val="center"/>
        <w:rPr>
          <w:sz w:val="28"/>
          <w:szCs w:val="28"/>
        </w:rPr>
      </w:pPr>
      <w:r>
        <w:rPr>
          <w:sz w:val="28"/>
          <w:szCs w:val="28"/>
        </w:rPr>
        <w:t>Mary Ann Ilagan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Emily Castillo</w:t>
      </w:r>
    </w:p>
    <w:p w14:paraId="14FBD986" w14:textId="77777777" w:rsidR="00702473" w:rsidRDefault="00702473" w:rsidP="00702473">
      <w:pPr>
        <w:ind w:firstLine="720"/>
        <w:jc w:val="both"/>
        <w:rPr>
          <w:sz w:val="28"/>
          <w:szCs w:val="28"/>
        </w:rPr>
      </w:pPr>
      <w:r>
        <w:rPr>
          <w:sz w:val="28"/>
          <w:szCs w:val="28"/>
        </w:rPr>
        <w:t>Secretary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Treasurer</w:t>
      </w:r>
    </w:p>
    <w:p w14:paraId="1CD4AE3E" w14:textId="77777777" w:rsidR="00702473" w:rsidRDefault="00702473" w:rsidP="00702473">
      <w:pPr>
        <w:jc w:val="both"/>
        <w:rPr>
          <w:sz w:val="28"/>
          <w:szCs w:val="28"/>
        </w:rPr>
      </w:pPr>
    </w:p>
    <w:p w14:paraId="262D3BB8" w14:textId="77777777" w:rsidR="00702473" w:rsidRDefault="00702473" w:rsidP="00702473">
      <w:pPr>
        <w:jc w:val="both"/>
        <w:rPr>
          <w:sz w:val="28"/>
          <w:szCs w:val="28"/>
        </w:rPr>
      </w:pPr>
    </w:p>
    <w:p w14:paraId="3058C85A" w14:textId="77777777" w:rsidR="00702473" w:rsidRDefault="00702473" w:rsidP="00702473">
      <w:pPr>
        <w:jc w:val="center"/>
        <w:rPr>
          <w:sz w:val="28"/>
          <w:szCs w:val="28"/>
        </w:rPr>
      </w:pPr>
      <w:r>
        <w:rPr>
          <w:sz w:val="28"/>
          <w:szCs w:val="28"/>
        </w:rPr>
        <w:t>Arnel Dandoy</w:t>
      </w:r>
    </w:p>
    <w:p w14:paraId="590AFB9C" w14:textId="77777777" w:rsidR="00702473" w:rsidRPr="00F93436" w:rsidRDefault="00702473" w:rsidP="00702473">
      <w:pPr>
        <w:jc w:val="center"/>
        <w:rPr>
          <w:sz w:val="28"/>
          <w:szCs w:val="28"/>
        </w:rPr>
      </w:pPr>
      <w:r>
        <w:rPr>
          <w:sz w:val="28"/>
          <w:szCs w:val="28"/>
        </w:rPr>
        <w:t>President</w:t>
      </w:r>
    </w:p>
    <w:p w14:paraId="22C223DC" w14:textId="1563847D" w:rsidR="00F93436" w:rsidRDefault="00F93436">
      <w:pPr>
        <w:rPr>
          <w:sz w:val="28"/>
          <w:szCs w:val="28"/>
        </w:rPr>
      </w:pPr>
    </w:p>
    <w:p w14:paraId="25E8CD3F" w14:textId="77777777" w:rsidR="00F93436" w:rsidRPr="00F93436" w:rsidRDefault="00F93436" w:rsidP="00702473">
      <w:pPr>
        <w:rPr>
          <w:sz w:val="28"/>
          <w:szCs w:val="28"/>
        </w:rPr>
      </w:pPr>
    </w:p>
    <w:sectPr w:rsidR="00F93436" w:rsidRPr="00F934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2F37E6"/>
    <w:multiLevelType w:val="hybridMultilevel"/>
    <w:tmpl w:val="125E0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724A30"/>
    <w:multiLevelType w:val="hybridMultilevel"/>
    <w:tmpl w:val="F60A6C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3A0456E"/>
    <w:multiLevelType w:val="hybridMultilevel"/>
    <w:tmpl w:val="125E0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68720C7"/>
    <w:multiLevelType w:val="hybridMultilevel"/>
    <w:tmpl w:val="125E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9A00835"/>
    <w:multiLevelType w:val="hybridMultilevel"/>
    <w:tmpl w:val="125E0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3B8057BE"/>
    <w:multiLevelType w:val="hybridMultilevel"/>
    <w:tmpl w:val="F60A6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8A528F5"/>
    <w:multiLevelType w:val="hybridMultilevel"/>
    <w:tmpl w:val="125E0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6C80154"/>
    <w:multiLevelType w:val="hybridMultilevel"/>
    <w:tmpl w:val="125E00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538470335">
    <w:abstractNumId w:val="27"/>
  </w:num>
  <w:num w:numId="2" w16cid:durableId="1622611835">
    <w:abstractNumId w:val="16"/>
  </w:num>
  <w:num w:numId="3" w16cid:durableId="193926882">
    <w:abstractNumId w:val="11"/>
  </w:num>
  <w:num w:numId="4" w16cid:durableId="1067529442">
    <w:abstractNumId w:val="29"/>
  </w:num>
  <w:num w:numId="5" w16cid:durableId="1017392705">
    <w:abstractNumId w:val="17"/>
  </w:num>
  <w:num w:numId="6" w16cid:durableId="204567341">
    <w:abstractNumId w:val="21"/>
  </w:num>
  <w:num w:numId="7" w16cid:durableId="209538801">
    <w:abstractNumId w:val="24"/>
  </w:num>
  <w:num w:numId="8" w16cid:durableId="583535690">
    <w:abstractNumId w:val="9"/>
  </w:num>
  <w:num w:numId="9" w16cid:durableId="451246599">
    <w:abstractNumId w:val="7"/>
  </w:num>
  <w:num w:numId="10" w16cid:durableId="2029720411">
    <w:abstractNumId w:val="6"/>
  </w:num>
  <w:num w:numId="11" w16cid:durableId="2099935520">
    <w:abstractNumId w:val="5"/>
  </w:num>
  <w:num w:numId="12" w16cid:durableId="1046294758">
    <w:abstractNumId w:val="4"/>
  </w:num>
  <w:num w:numId="13" w16cid:durableId="1826360932">
    <w:abstractNumId w:val="8"/>
  </w:num>
  <w:num w:numId="14" w16cid:durableId="2072187911">
    <w:abstractNumId w:val="3"/>
  </w:num>
  <w:num w:numId="15" w16cid:durableId="1296645606">
    <w:abstractNumId w:val="2"/>
  </w:num>
  <w:num w:numId="16" w16cid:durableId="1547259559">
    <w:abstractNumId w:val="1"/>
  </w:num>
  <w:num w:numId="17" w16cid:durableId="1630895949">
    <w:abstractNumId w:val="0"/>
  </w:num>
  <w:num w:numId="18" w16cid:durableId="302664122">
    <w:abstractNumId w:val="18"/>
  </w:num>
  <w:num w:numId="19" w16cid:durableId="196085546">
    <w:abstractNumId w:val="20"/>
  </w:num>
  <w:num w:numId="20" w16cid:durableId="775370695">
    <w:abstractNumId w:val="28"/>
  </w:num>
  <w:num w:numId="21" w16cid:durableId="1987466660">
    <w:abstractNumId w:val="23"/>
  </w:num>
  <w:num w:numId="22" w16cid:durableId="719090649">
    <w:abstractNumId w:val="15"/>
  </w:num>
  <w:num w:numId="23" w16cid:durableId="2026393597">
    <w:abstractNumId w:val="30"/>
  </w:num>
  <w:num w:numId="24" w16cid:durableId="199562100">
    <w:abstractNumId w:val="14"/>
  </w:num>
  <w:num w:numId="25" w16cid:durableId="159468858">
    <w:abstractNumId w:val="19"/>
  </w:num>
  <w:num w:numId="26" w16cid:durableId="1651250728">
    <w:abstractNumId w:val="13"/>
  </w:num>
  <w:num w:numId="27" w16cid:durableId="646514160">
    <w:abstractNumId w:val="26"/>
  </w:num>
  <w:num w:numId="28" w16cid:durableId="550191730">
    <w:abstractNumId w:val="10"/>
  </w:num>
  <w:num w:numId="29" w16cid:durableId="1878275420">
    <w:abstractNumId w:val="25"/>
  </w:num>
  <w:num w:numId="30" w16cid:durableId="174152386">
    <w:abstractNumId w:val="22"/>
  </w:num>
  <w:num w:numId="31" w16cid:durableId="165702960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E9C"/>
    <w:rsid w:val="00041746"/>
    <w:rsid w:val="0009064A"/>
    <w:rsid w:val="00107262"/>
    <w:rsid w:val="00114497"/>
    <w:rsid w:val="00116D93"/>
    <w:rsid w:val="00123BBF"/>
    <w:rsid w:val="00211127"/>
    <w:rsid w:val="002232E2"/>
    <w:rsid w:val="002B3CD9"/>
    <w:rsid w:val="00353448"/>
    <w:rsid w:val="00363C9D"/>
    <w:rsid w:val="00495D20"/>
    <w:rsid w:val="004C5FCF"/>
    <w:rsid w:val="0053789E"/>
    <w:rsid w:val="00645252"/>
    <w:rsid w:val="006D3D74"/>
    <w:rsid w:val="00702473"/>
    <w:rsid w:val="007867C3"/>
    <w:rsid w:val="007A46FD"/>
    <w:rsid w:val="00821501"/>
    <w:rsid w:val="0083569A"/>
    <w:rsid w:val="00892939"/>
    <w:rsid w:val="00977DFE"/>
    <w:rsid w:val="009A2EA7"/>
    <w:rsid w:val="009C1815"/>
    <w:rsid w:val="00A00294"/>
    <w:rsid w:val="00A05463"/>
    <w:rsid w:val="00A22E9C"/>
    <w:rsid w:val="00A9204E"/>
    <w:rsid w:val="00B07EEB"/>
    <w:rsid w:val="00B42ECB"/>
    <w:rsid w:val="00BC1B87"/>
    <w:rsid w:val="00BC5501"/>
    <w:rsid w:val="00C01CE2"/>
    <w:rsid w:val="00C07934"/>
    <w:rsid w:val="00D23053"/>
    <w:rsid w:val="00DB5C7F"/>
    <w:rsid w:val="00DE01B0"/>
    <w:rsid w:val="00E26727"/>
    <w:rsid w:val="00E61811"/>
    <w:rsid w:val="00EA4DA3"/>
    <w:rsid w:val="00EE1004"/>
    <w:rsid w:val="00F934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BB493"/>
  <w15:chartTrackingRefBased/>
  <w15:docId w15:val="{E0CA073C-9E5D-4CF0-89C0-F898A3639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F934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0" Type="http://schemas.openxmlformats.org/officeDocument/2006/relationships/image" Target="media/image2.png"/><Relationship Id="rId4" Type="http://schemas.openxmlformats.org/officeDocument/2006/relationships/numbering" Target="numbering.xml"/><Relationship Id="rId9"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Single spaced (blank)</Template>
  <TotalTime>102</TotalTime>
  <Pages>9</Pages>
  <Words>1170</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John Paulino</cp:lastModifiedBy>
  <cp:revision>6</cp:revision>
  <dcterms:created xsi:type="dcterms:W3CDTF">2024-02-07T06:16:00Z</dcterms:created>
  <dcterms:modified xsi:type="dcterms:W3CDTF">2025-01-02T13:41:00Z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